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ivdocumentsectionname-mainfirstparagraph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36"/>
      </w:tblGrid>
      <w:tr w:rsidR="00713D52" w14:paraId="73D0953D" w14:textId="77777777" w:rsidTr="006442DC">
        <w:trPr>
          <w:trHeight w:val="1145"/>
          <w:tblCellSpacing w:w="0" w:type="dxa"/>
        </w:trPr>
        <w:tc>
          <w:tcPr>
            <w:tcW w:w="4" w:type="dxa"/>
            <w:shd w:val="clear" w:color="auto" w:fill="094D7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0FF9DD" w14:textId="77777777" w:rsidR="00713D52" w:rsidRDefault="00713D52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</w:p>
        </w:tc>
        <w:tc>
          <w:tcPr>
            <w:tcW w:w="12236" w:type="dxa"/>
            <w:shd w:val="clear" w:color="auto" w:fill="094D73"/>
            <w:tcMar>
              <w:top w:w="840" w:type="dxa"/>
              <w:left w:w="0" w:type="dxa"/>
              <w:bottom w:w="0" w:type="dxa"/>
              <w:right w:w="0" w:type="dxa"/>
            </w:tcMar>
            <w:hideMark/>
          </w:tcPr>
          <w:p w14:paraId="2AF15B25" w14:textId="77777777" w:rsidR="00713D52" w:rsidRDefault="00000000">
            <w:pPr>
              <w:pStyle w:val="divdocumentnamediv"/>
              <w:spacing w:line="800" w:lineRule="exact"/>
              <w:ind w:left="600" w:right="600"/>
              <w:jc w:val="center"/>
              <w:rPr>
                <w:rStyle w:val="divdocumentname"/>
                <w:rFonts w:ascii="Saira" w:eastAsia="Saira" w:hAnsi="Saira" w:cs="Saira"/>
                <w:b/>
                <w:bCs/>
                <w:caps/>
                <w:color w:val="FFFFFF"/>
                <w:spacing w:val="10"/>
                <w:shd w:val="clear" w:color="auto" w:fill="auto"/>
              </w:rPr>
            </w:pPr>
            <w:r w:rsidRPr="006442DC"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72"/>
                <w:szCs w:val="72"/>
              </w:rPr>
              <w:t>Katie</w:t>
            </w:r>
            <w:r>
              <w:rPr>
                <w:rStyle w:val="divdocumentname"/>
                <w:rFonts w:ascii="Saira" w:eastAsia="Saira" w:hAnsi="Saira" w:cs="Saira"/>
                <w:b/>
                <w:bCs/>
                <w:caps/>
                <w:color w:val="FFFFFF"/>
                <w:spacing w:val="10"/>
                <w:shd w:val="clear" w:color="auto" w:fill="auto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80"/>
                <w:szCs w:val="80"/>
              </w:rPr>
              <w:t>Pestotnik</w:t>
            </w:r>
          </w:p>
          <w:p w14:paraId="08425557" w14:textId="13E0AF56" w:rsidR="00713D52" w:rsidRDefault="00000000" w:rsidP="00C716F1">
            <w:pPr>
              <w:pStyle w:val="divdocumentdivaddressdiv"/>
              <w:pBdr>
                <w:top w:val="none" w:sz="0" w:space="15" w:color="auto"/>
                <w:left w:val="none" w:sz="0" w:space="30" w:color="auto"/>
                <w:right w:val="none" w:sz="0" w:space="30" w:color="auto"/>
              </w:pBdr>
              <w:spacing w:after="100" w:line="245" w:lineRule="atLeast"/>
              <w:ind w:left="620" w:right="620"/>
              <w:jc w:val="center"/>
              <w:rPr>
                <w:rStyle w:val="divdocumentaddress"/>
                <w:rFonts w:ascii="Saira" w:eastAsia="Saira" w:hAnsi="Saira" w:cs="Saira"/>
              </w:rPr>
            </w:pPr>
            <w:r>
              <w:rPr>
                <w:rStyle w:val="divdocumentsprtr"/>
                <w:rFonts w:ascii="Saira" w:eastAsia="Saira" w:hAnsi="Saira" w:cs="Saira"/>
                <w:color w:val="FFFFFF"/>
                <w:sz w:val="20"/>
                <w:szCs w:val="20"/>
              </w:rPr>
              <w:t xml:space="preserve">    </w:t>
            </w:r>
            <w:r>
              <w:rPr>
                <w:rStyle w:val="divdocumentsprtr"/>
                <w:rFonts w:ascii="Saira" w:eastAsia="Saira" w:hAnsi="Saira" w:cs="Saira"/>
                <w:noProof/>
                <w:color w:val="FFFFFF"/>
                <w:sz w:val="20"/>
                <w:szCs w:val="20"/>
              </w:rPr>
              <w:drawing>
                <wp:inline distT="0" distB="0" distL="0" distR="0" wp14:anchorId="44EEED26" wp14:editId="1D0C9510">
                  <wp:extent cx="64041" cy="64083"/>
                  <wp:effectExtent l="0" t="0" r="0" b="0"/>
                  <wp:docPr id="100008" name="Picture 1000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E3EE9">
              <w:rPr>
                <w:rStyle w:val="divdocumentsprtr"/>
                <w:rFonts w:ascii="Saira" w:eastAsia="Saira" w:hAnsi="Saira" w:cs="Saira"/>
                <w:color w:val="FFFFFF"/>
                <w:sz w:val="20"/>
                <w:szCs w:val="20"/>
              </w:rPr>
              <w:t xml:space="preserve">  LinkedIn: </w:t>
            </w:r>
            <w:r w:rsidR="004D6A0C">
              <w:rPr>
                <w:rStyle w:val="divdocumentsprtr"/>
                <w:rFonts w:ascii="Saira" w:eastAsia="Saira" w:hAnsi="Saira" w:cs="Saira"/>
                <w:color w:val="FFFFFF"/>
                <w:sz w:val="20"/>
                <w:szCs w:val="20"/>
              </w:rPr>
              <w:t xml:space="preserve">https://www.linkedin.com/in/katiepestotnik/ </w:t>
            </w:r>
            <w:r w:rsidR="003E3EE9">
              <w:rPr>
                <w:rStyle w:val="divdocumentsprtr"/>
                <w:rFonts w:ascii="Saira" w:eastAsia="Saira" w:hAnsi="Saira" w:cs="Saira"/>
                <w:color w:val="FFFFFF"/>
                <w:sz w:val="20"/>
                <w:szCs w:val="20"/>
              </w:rPr>
              <w:t xml:space="preserve"> </w:t>
            </w:r>
            <w:r w:rsidR="003E3EE9">
              <w:rPr>
                <w:rStyle w:val="divdocumentsprtr"/>
                <w:rFonts w:ascii="Saira" w:eastAsia="Saira" w:hAnsi="Saira" w:cs="Saira"/>
                <w:noProof/>
                <w:color w:val="FFFFFF"/>
                <w:sz w:val="20"/>
                <w:szCs w:val="20"/>
              </w:rPr>
              <w:drawing>
                <wp:inline distT="0" distB="0" distL="0" distR="0" wp14:anchorId="11670113" wp14:editId="37A0EF73">
                  <wp:extent cx="64041" cy="64083"/>
                  <wp:effectExtent l="0" t="0" r="0" b="0"/>
                  <wp:docPr id="1316035926" name="Picture 13160359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FA2C90" w14:textId="77777777" w:rsidR="00713D52" w:rsidRDefault="00713D52">
      <w:pPr>
        <w:rPr>
          <w:vanish/>
        </w:rPr>
        <w:sectPr w:rsidR="00713D52" w:rsidSect="0048780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0" w:right="600" w:bottom="400" w:left="0" w:header="0" w:footer="0" w:gutter="0"/>
          <w:cols w:space="720"/>
        </w:sectPr>
      </w:pPr>
    </w:p>
    <w:p w14:paraId="4F8C5D43" w14:textId="77777777" w:rsidR="00713D52" w:rsidRDefault="00713D52">
      <w:pPr>
        <w:rPr>
          <w:vanish/>
        </w:rPr>
      </w:pPr>
    </w:p>
    <w:p w14:paraId="56E2C215" w14:textId="77777777" w:rsidR="00713D52" w:rsidRDefault="00000000" w:rsidP="006442DC">
      <w:pPr>
        <w:pStyle w:val="divdocumentinHeadersectiontopborder"/>
        <w:shd w:val="clear" w:color="auto" w:fill="FFFFFF"/>
        <w:spacing w:after="500" w:line="20" w:lineRule="atLeast"/>
        <w:rPr>
          <w:rFonts w:ascii="Saira" w:eastAsia="Saira" w:hAnsi="Saira" w:cs="Saira"/>
          <w:color w:val="020303"/>
          <w:sz w:val="2"/>
          <w:szCs w:val="2"/>
        </w:rPr>
      </w:pPr>
      <w:r>
        <w:rPr>
          <w:rFonts w:ascii="Saira" w:eastAsia="Saira" w:hAnsi="Saira" w:cs="Saira"/>
          <w:color w:val="020303"/>
          <w:sz w:val="2"/>
          <w:szCs w:val="2"/>
        </w:rPr>
        <w:t> </w:t>
      </w:r>
    </w:p>
    <w:tbl>
      <w:tblPr>
        <w:tblStyle w:val="divdocumentdivsectiontable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660"/>
        <w:gridCol w:w="8380"/>
      </w:tblGrid>
      <w:tr w:rsidR="004D6A0C" w:rsidRPr="004E624C" w14:paraId="5AB55913" w14:textId="77777777" w:rsidTr="00153C98">
        <w:trPr>
          <w:tblCellSpacing w:w="0" w:type="dxa"/>
        </w:trPr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4D471D" w14:textId="77777777" w:rsidR="004D6A0C" w:rsidRDefault="004D6A0C" w:rsidP="00153C98">
            <w:pPr>
              <w:pStyle w:val="divdocumentsectiontitle"/>
              <w:ind w:right="160"/>
              <w:rPr>
                <w:rStyle w:val="divdocumentheading"/>
              </w:rPr>
            </w:pPr>
            <w:r>
              <w:rPr>
                <w:rStyle w:val="divdocumentheading"/>
              </w:rPr>
              <w:t>Education</w:t>
            </w:r>
          </w:p>
          <w:p w14:paraId="08ADE34E" w14:textId="77777777" w:rsidR="004D6A0C" w:rsidRDefault="004D6A0C" w:rsidP="004D6A0C">
            <w:pPr>
              <w:pStyle w:val="divdocumentdivsectiontabledivscspdiv"/>
              <w:rPr>
                <w:rStyle w:val="divdocumentheading"/>
                <w:sz w:val="20"/>
                <w:szCs w:val="20"/>
              </w:rPr>
            </w:pPr>
          </w:p>
        </w:tc>
        <w:tc>
          <w:tcPr>
            <w:tcW w:w="8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F5E75A" w14:textId="1BAA79B2" w:rsidR="004D6A0C" w:rsidRDefault="004D6A0C" w:rsidP="00153C98">
            <w:pPr>
              <w:pStyle w:val="divdocumentpaddedline"/>
              <w:pBdr>
                <w:top w:val="none" w:sz="0" w:space="10" w:color="auto"/>
              </w:pBdr>
              <w:spacing w:line="280" w:lineRule="atLeast"/>
              <w:rPr>
                <w:rStyle w:val="span"/>
                <w:rFonts w:ascii="Saira" w:eastAsia="Saira" w:hAnsi="Saira" w:cs="Saira"/>
                <w:color w:val="020303"/>
                <w:sz w:val="20"/>
                <w:szCs w:val="20"/>
              </w:rPr>
            </w:pPr>
            <w:r>
              <w:rPr>
                <w:rStyle w:val="documentbeforecolonspace"/>
                <w:rFonts w:ascii="Saira" w:eastAsia="Saira" w:hAnsi="Saira" w:cs="Saira"/>
                <w:vanish w:val="0"/>
                <w:color w:val="020303"/>
                <w:sz w:val="20"/>
                <w:szCs w:val="20"/>
              </w:rPr>
              <w:t>Bachelor of Science</w:t>
            </w:r>
            <w:r>
              <w:rPr>
                <w:rStyle w:val="documentbeforecolonspace"/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color w:val="020303"/>
                <w:sz w:val="20"/>
                <w:szCs w:val="20"/>
              </w:rPr>
              <w:t>: Computer Science – Current 2024 – Projected 2026</w:t>
            </w:r>
          </w:p>
          <w:p w14:paraId="4957BC28" w14:textId="2DC439BD" w:rsidR="004D6A0C" w:rsidRDefault="004D6A0C" w:rsidP="004D6A0C">
            <w:pPr>
              <w:pStyle w:val="divdocumentpaddedline"/>
              <w:pBdr>
                <w:top w:val="none" w:sz="0" w:space="10" w:color="auto"/>
              </w:pBdr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documentcompanyname"/>
                <w:color w:val="020303"/>
                <w:sz w:val="20"/>
                <w:szCs w:val="20"/>
              </w:rPr>
              <w:t>Western Governors University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 – Remote</w:t>
            </w:r>
          </w:p>
          <w:p w14:paraId="7D96D68F" w14:textId="77777777" w:rsidR="004D6A0C" w:rsidRDefault="004D6A0C" w:rsidP="004D6A0C">
            <w:pPr>
              <w:pStyle w:val="divdocumentpaddedline"/>
              <w:pBdr>
                <w:top w:val="none" w:sz="0" w:space="10" w:color="auto"/>
              </w:pBdr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</w:p>
          <w:p w14:paraId="5BE7CE51" w14:textId="77777777" w:rsidR="004D6A0C" w:rsidRDefault="004D6A0C" w:rsidP="004D6A0C">
            <w:pPr>
              <w:pStyle w:val="divdocumentpaddedline"/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documentdegree"/>
                <w:color w:val="020303"/>
                <w:sz w:val="20"/>
                <w:szCs w:val="20"/>
              </w:rPr>
              <w:t>Bachelor of Arts</w:t>
            </w:r>
            <w:r>
              <w:rPr>
                <w:rStyle w:val="documentbeforecolonspace"/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color w:val="020303"/>
                <w:sz w:val="20"/>
                <w:szCs w:val="20"/>
              </w:rPr>
              <w:t>: Software Engineering, Sociology</w:t>
            </w:r>
          </w:p>
          <w:p w14:paraId="3DCFA0CF" w14:textId="1EB22676" w:rsidR="004D6A0C" w:rsidRDefault="004D6A0C" w:rsidP="004D6A0C">
            <w:pPr>
              <w:pStyle w:val="divdocumentpaddedline"/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documentcompanyname"/>
                <w:color w:val="020303"/>
                <w:sz w:val="20"/>
                <w:szCs w:val="20"/>
              </w:rPr>
              <w:t>University of Colorado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color w:val="020303"/>
                <w:sz w:val="20"/>
                <w:szCs w:val="20"/>
              </w:rPr>
              <w:t xml:space="preserve">- </w:t>
            </w:r>
            <w:r>
              <w:rPr>
                <w:rStyle w:val="divdocumentjobcity"/>
                <w:color w:val="020303"/>
                <w:sz w:val="20"/>
                <w:szCs w:val="20"/>
              </w:rPr>
              <w:t>Boulder, CO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 </w:t>
            </w:r>
          </w:p>
          <w:p w14:paraId="45DA171C" w14:textId="77777777" w:rsidR="004D6A0C" w:rsidRPr="004E624C" w:rsidRDefault="004D6A0C" w:rsidP="00153C98">
            <w:pPr>
              <w:pStyle w:val="divdocumentpaddedline"/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</w:p>
        </w:tc>
      </w:tr>
    </w:tbl>
    <w:p w14:paraId="7E5C12E1" w14:textId="77777777" w:rsidR="004D6A0C" w:rsidRDefault="004D6A0C" w:rsidP="006442DC">
      <w:pPr>
        <w:pStyle w:val="divdocumentinHeadersectiontopborder"/>
        <w:shd w:val="clear" w:color="auto" w:fill="FFFFFF"/>
        <w:spacing w:after="500" w:line="20" w:lineRule="atLeast"/>
        <w:rPr>
          <w:rFonts w:ascii="Saira" w:eastAsia="Saira" w:hAnsi="Saira" w:cs="Saira"/>
          <w:color w:val="020303"/>
          <w:sz w:val="2"/>
          <w:szCs w:val="2"/>
        </w:rPr>
      </w:pPr>
    </w:p>
    <w:p w14:paraId="28F4EFF3" w14:textId="77777777" w:rsidR="00713D52" w:rsidRDefault="00000000">
      <w:pPr>
        <w:pStyle w:val="topborder"/>
        <w:shd w:val="clear" w:color="auto" w:fill="FFFFFF"/>
        <w:rPr>
          <w:rFonts w:ascii="Saira" w:eastAsia="Saira" w:hAnsi="Saira" w:cs="Saira"/>
          <w:color w:val="020303"/>
        </w:rPr>
      </w:pPr>
      <w:r>
        <w:rPr>
          <w:rFonts w:ascii="Saira" w:eastAsia="Saira" w:hAnsi="Saira" w:cs="Saira"/>
          <w:color w:val="020303"/>
        </w:rPr>
        <w:t> </w:t>
      </w:r>
    </w:p>
    <w:tbl>
      <w:tblPr>
        <w:tblStyle w:val="divdocumentdivsectiontable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660"/>
        <w:gridCol w:w="8380"/>
      </w:tblGrid>
      <w:tr w:rsidR="00713D52" w14:paraId="32462745" w14:textId="77777777">
        <w:trPr>
          <w:tblCellSpacing w:w="0" w:type="dxa"/>
        </w:trPr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A60CC6" w14:textId="77777777" w:rsidR="00713D52" w:rsidRDefault="00000000">
            <w:pPr>
              <w:pStyle w:val="divdocumentsectiontitle"/>
              <w:ind w:right="160"/>
              <w:rPr>
                <w:rStyle w:val="divdocumentheading"/>
              </w:rPr>
            </w:pPr>
            <w:r>
              <w:rPr>
                <w:rStyle w:val="divdocumentheading"/>
              </w:rPr>
              <w:t>Professional Summary</w:t>
            </w:r>
          </w:p>
          <w:p w14:paraId="1844FD6C" w14:textId="77777777" w:rsidR="00713D52" w:rsidRDefault="00713D52">
            <w:pPr>
              <w:pStyle w:val="divdocumentdivsectiontabledivscspdiv"/>
              <w:jc w:val="center"/>
              <w:rPr>
                <w:rStyle w:val="divdocumentheading"/>
                <w:sz w:val="20"/>
                <w:szCs w:val="20"/>
              </w:rPr>
            </w:pPr>
          </w:p>
        </w:tc>
        <w:tc>
          <w:tcPr>
            <w:tcW w:w="8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145208" w14:textId="22ACAC2B" w:rsidR="00713D52" w:rsidRDefault="00000000" w:rsidP="007B11AF">
            <w:pPr>
              <w:pStyle w:val="p"/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I am a </w:t>
            </w:r>
            <w:r w:rsidR="007B11AF"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computer programmer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 </w:t>
            </w:r>
            <w:r w:rsidR="00367624"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and networking systems enthusiast 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with a passion for</w:t>
            </w:r>
            <w:r w:rsidR="007B11AF"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 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solving problems with logic</w:t>
            </w:r>
            <w:r w:rsidR="007B11AF"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al algorithms while building various applications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. </w:t>
            </w:r>
            <w:r w:rsidR="007B11AF"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My last position was at 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General Assembly as a Senior Instructional Associa</w:t>
            </w:r>
            <w:r w:rsidR="007B11AF"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te for software engineering. To solidify my career and improve my skills in computer science, I am currently pursuing a BS in computer science.</w:t>
            </w:r>
          </w:p>
          <w:p w14:paraId="5B7AECF7" w14:textId="77777777" w:rsidR="003E3EE9" w:rsidRDefault="003E3EE9" w:rsidP="007B11AF">
            <w:pPr>
              <w:pStyle w:val="p"/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</w:p>
          <w:p w14:paraId="7D11E333" w14:textId="6BE78AAA" w:rsidR="007B11AF" w:rsidRPr="007B11AF" w:rsidRDefault="007B11AF" w:rsidP="007B11AF">
            <w:pPr>
              <w:pStyle w:val="p"/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</w:p>
        </w:tc>
      </w:tr>
    </w:tbl>
    <w:p w14:paraId="485D52C4" w14:textId="77777777" w:rsidR="00713D52" w:rsidRDefault="00000000">
      <w:pPr>
        <w:pStyle w:val="topborder"/>
        <w:shd w:val="clear" w:color="auto" w:fill="FFFFFF"/>
        <w:rPr>
          <w:rFonts w:ascii="Saira" w:eastAsia="Saira" w:hAnsi="Saira" w:cs="Saira"/>
          <w:color w:val="020303"/>
        </w:rPr>
      </w:pPr>
      <w:r>
        <w:rPr>
          <w:rFonts w:ascii="Saira" w:eastAsia="Saira" w:hAnsi="Saira" w:cs="Saira"/>
          <w:color w:val="020303"/>
        </w:rPr>
        <w:t> </w:t>
      </w:r>
    </w:p>
    <w:tbl>
      <w:tblPr>
        <w:tblStyle w:val="divdocumentdivsectiontable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660"/>
        <w:gridCol w:w="8380"/>
      </w:tblGrid>
      <w:tr w:rsidR="00713D52" w14:paraId="372A4791" w14:textId="77777777">
        <w:trPr>
          <w:tblCellSpacing w:w="0" w:type="dxa"/>
        </w:trPr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3CF4BB" w14:textId="77777777" w:rsidR="00713D52" w:rsidRDefault="00000000">
            <w:pPr>
              <w:pStyle w:val="divdocumentsectiontitle"/>
              <w:ind w:right="160"/>
              <w:rPr>
                <w:rStyle w:val="divdocumentheading"/>
              </w:rPr>
            </w:pPr>
            <w:r>
              <w:rPr>
                <w:rStyle w:val="divdocumentheading"/>
              </w:rPr>
              <w:t>Skills</w:t>
            </w:r>
          </w:p>
          <w:p w14:paraId="2085875F" w14:textId="77777777" w:rsidR="00713D52" w:rsidRDefault="00713D52">
            <w:pPr>
              <w:pStyle w:val="divdocumentdivsectiontabledivscspdiv"/>
              <w:jc w:val="center"/>
              <w:rPr>
                <w:rStyle w:val="divdocumentheading"/>
                <w:sz w:val="20"/>
                <w:szCs w:val="20"/>
              </w:rPr>
            </w:pPr>
          </w:p>
        </w:tc>
        <w:tc>
          <w:tcPr>
            <w:tcW w:w="8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190"/>
              <w:gridCol w:w="4190"/>
            </w:tblGrid>
            <w:tr w:rsidR="00713D52" w14:paraId="6F7CE6D1" w14:textId="77777777">
              <w:tc>
                <w:tcPr>
                  <w:tcW w:w="419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3A174D" w14:textId="7C62B552" w:rsidR="007B11AF" w:rsidRDefault="007B11AF" w:rsidP="007B11AF">
                  <w:pPr>
                    <w:pStyle w:val="divdocumentulli"/>
                    <w:numPr>
                      <w:ilvl w:val="0"/>
                      <w:numId w:val="2"/>
                    </w:numPr>
                    <w:spacing w:line="280" w:lineRule="atLeast"/>
                    <w:ind w:left="180" w:hanging="192"/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  <w:t>Intellectual, leader, diligent, professional</w:t>
                  </w:r>
                </w:p>
                <w:p w14:paraId="10E3EA4A" w14:textId="23590A4C" w:rsidR="00367624" w:rsidRDefault="00367624" w:rsidP="007B11AF">
                  <w:pPr>
                    <w:pStyle w:val="divdocumentulli"/>
                    <w:numPr>
                      <w:ilvl w:val="0"/>
                      <w:numId w:val="2"/>
                    </w:numPr>
                    <w:spacing w:line="280" w:lineRule="atLeast"/>
                    <w:ind w:left="180" w:hanging="192"/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  <w:t>Programming fundamentals in many languages</w:t>
                  </w:r>
                </w:p>
                <w:p w14:paraId="4CE00C16" w14:textId="2C895A26" w:rsidR="007B11AF" w:rsidRPr="007B11AF" w:rsidRDefault="00367624" w:rsidP="00367624">
                  <w:pPr>
                    <w:pStyle w:val="divdocumentulli"/>
                    <w:numPr>
                      <w:ilvl w:val="0"/>
                      <w:numId w:val="2"/>
                    </w:numPr>
                    <w:spacing w:line="280" w:lineRule="atLeast"/>
                    <w:ind w:left="180" w:hanging="192"/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  <w:t>Object-oriented and functional programming paradigms</w:t>
                  </w:r>
                </w:p>
              </w:tc>
              <w:tc>
                <w:tcPr>
                  <w:tcW w:w="419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2CCFE8" w14:textId="3019278D" w:rsidR="00367624" w:rsidRPr="00367624" w:rsidRDefault="00367624" w:rsidP="00367624">
                  <w:pPr>
                    <w:pStyle w:val="div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92"/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  <w:t>NoSQL and SQL databases</w:t>
                  </w:r>
                </w:p>
                <w:p w14:paraId="594F857F" w14:textId="77777777" w:rsidR="00713D52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92"/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  <w:t>Git version control</w:t>
                  </w:r>
                </w:p>
                <w:p w14:paraId="0F41EF10" w14:textId="52EFF2C8" w:rsidR="00367624" w:rsidRDefault="00367624">
                  <w:pPr>
                    <w:pStyle w:val="div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92"/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</w:pPr>
                  <w:r>
                    <w:rPr>
                      <w:rStyle w:val="divsectionbody"/>
                      <w:rFonts w:ascii="Saira" w:eastAsia="Saira" w:hAnsi="Saira" w:cs="Saira"/>
                      <w:sz w:val="20"/>
                      <w:szCs w:val="20"/>
                    </w:rPr>
                    <w:t>Network topology, virtualization, knowledge of various attacks and defenses to network systems</w:t>
                  </w:r>
                </w:p>
              </w:tc>
            </w:tr>
          </w:tbl>
          <w:p w14:paraId="25AFCDFF" w14:textId="77777777" w:rsidR="00713D52" w:rsidRDefault="00000000">
            <w:pPr>
              <w:pStyle w:val="divdocumentulli"/>
              <w:numPr>
                <w:ilvl w:val="0"/>
                <w:numId w:val="4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vanish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vanish/>
                <w:sz w:val="20"/>
                <w:szCs w:val="20"/>
              </w:rPr>
              <w:t>JavaScript, Python, Ruby, SQL, HTML, CSS</w:t>
            </w:r>
          </w:p>
          <w:p w14:paraId="647E8308" w14:textId="77777777" w:rsidR="00713D52" w:rsidRDefault="00000000">
            <w:pPr>
              <w:pStyle w:val="divdocumentulli"/>
              <w:numPr>
                <w:ilvl w:val="0"/>
                <w:numId w:val="4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vanish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vanish/>
                <w:sz w:val="20"/>
                <w:szCs w:val="20"/>
              </w:rPr>
              <w:t>React, React Native, Express, EJS, Django, Ruby on Rails, Bootstrap, Tailwind</w:t>
            </w:r>
          </w:p>
          <w:p w14:paraId="6475AA1D" w14:textId="77777777" w:rsidR="00713D52" w:rsidRDefault="00000000">
            <w:pPr>
              <w:pStyle w:val="divdocumentulli"/>
              <w:numPr>
                <w:ilvl w:val="0"/>
                <w:numId w:val="5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vanish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vanish/>
                <w:sz w:val="20"/>
                <w:szCs w:val="20"/>
              </w:rPr>
              <w:t>MongoDB, PostgreSQL, AWS</w:t>
            </w:r>
          </w:p>
          <w:p w14:paraId="110BFD12" w14:textId="77777777" w:rsidR="00713D52" w:rsidRDefault="00000000">
            <w:pPr>
              <w:pStyle w:val="divdocumentulli"/>
              <w:numPr>
                <w:ilvl w:val="0"/>
                <w:numId w:val="5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vanish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vanish/>
                <w:sz w:val="20"/>
                <w:szCs w:val="20"/>
              </w:rPr>
              <w:t>Git version control, web APIs, object oriented programming, full-stack development, agile team development</w:t>
            </w:r>
          </w:p>
          <w:p w14:paraId="13F8498C" w14:textId="77777777" w:rsidR="00713D52" w:rsidRDefault="00000000">
            <w:pPr>
              <w:pStyle w:val="divdocumentdivsectiontabledivscspdiv"/>
              <w:rPr>
                <w:rStyle w:val="divsectionbody"/>
                <w:rFonts w:ascii="Saira SemiBold" w:eastAsia="Saira SemiBold" w:hAnsi="Saira SemiBold" w:cs="Saira SemiBold"/>
                <w:sz w:val="20"/>
                <w:szCs w:val="20"/>
              </w:rPr>
            </w:pPr>
            <w:r>
              <w:rPr>
                <w:rStyle w:val="divsectionbody"/>
                <w:rFonts w:ascii="Saira SemiBold" w:eastAsia="Saira SemiBold" w:hAnsi="Saira SemiBold" w:cs="Saira SemiBold"/>
                <w:sz w:val="20"/>
                <w:szCs w:val="20"/>
              </w:rPr>
              <w:t> </w:t>
            </w:r>
          </w:p>
        </w:tc>
      </w:tr>
    </w:tbl>
    <w:p w14:paraId="6C0858FE" w14:textId="77777777" w:rsidR="00713D52" w:rsidRDefault="00000000">
      <w:pPr>
        <w:pStyle w:val="topborder"/>
        <w:shd w:val="clear" w:color="auto" w:fill="FFFFFF"/>
        <w:rPr>
          <w:rFonts w:ascii="Saira" w:eastAsia="Saira" w:hAnsi="Saira" w:cs="Saira"/>
          <w:color w:val="020303"/>
        </w:rPr>
      </w:pPr>
      <w:r>
        <w:rPr>
          <w:rFonts w:ascii="Saira" w:eastAsia="Saira" w:hAnsi="Saira" w:cs="Saira"/>
          <w:color w:val="020303"/>
        </w:rPr>
        <w:t> </w:t>
      </w:r>
    </w:p>
    <w:tbl>
      <w:tblPr>
        <w:tblStyle w:val="divdocumentdivsectiontable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660"/>
        <w:gridCol w:w="8380"/>
      </w:tblGrid>
      <w:tr w:rsidR="00713D52" w14:paraId="6C5E5D85" w14:textId="77777777">
        <w:trPr>
          <w:tblCellSpacing w:w="0" w:type="dxa"/>
        </w:trPr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4B07E1" w14:textId="77777777" w:rsidR="00713D52" w:rsidRDefault="00000000">
            <w:pPr>
              <w:pStyle w:val="divdocumentsectiontitle"/>
              <w:ind w:right="160"/>
              <w:rPr>
                <w:rStyle w:val="divdocumentheading"/>
              </w:rPr>
            </w:pPr>
            <w:r>
              <w:rPr>
                <w:rStyle w:val="divdocumentheading"/>
              </w:rPr>
              <w:t>Work History</w:t>
            </w:r>
          </w:p>
          <w:p w14:paraId="347A031A" w14:textId="77777777" w:rsidR="00713D52" w:rsidRDefault="00713D52">
            <w:pPr>
              <w:pStyle w:val="divdocumentdivsectiontabledivscspdiv"/>
              <w:jc w:val="center"/>
              <w:rPr>
                <w:rStyle w:val="divdocumentheading"/>
                <w:sz w:val="20"/>
                <w:szCs w:val="20"/>
              </w:rPr>
            </w:pPr>
          </w:p>
        </w:tc>
        <w:tc>
          <w:tcPr>
            <w:tcW w:w="8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D5D768" w14:textId="6B4ED3EE" w:rsidR="00713D52" w:rsidRPr="00367624" w:rsidRDefault="00000000">
            <w:pPr>
              <w:pStyle w:val="divdocumentpaddedline"/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documentjobtitle"/>
                <w:b/>
                <w:bCs/>
                <w:caps/>
                <w:color w:val="020303"/>
                <w:sz w:val="20"/>
                <w:szCs w:val="20"/>
              </w:rPr>
              <w:t>Senior Instructional Associate</w:t>
            </w:r>
            <w:r w:rsidR="000921F7">
              <w:rPr>
                <w:rStyle w:val="divdocumentjobtitle"/>
                <w:b/>
                <w:bCs/>
                <w:caps/>
                <w:color w:val="020303"/>
                <w:sz w:val="20"/>
                <w:szCs w:val="20"/>
              </w:rPr>
              <w:t>-Software ENgineering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 </w:t>
            </w:r>
            <w:r>
              <w:rPr>
                <w:rStyle w:val="divdocumentexperiencejobdates"/>
                <w:color w:val="020303"/>
                <w:sz w:val="20"/>
                <w:szCs w:val="20"/>
              </w:rPr>
              <w:t>02/2021</w:t>
            </w:r>
            <w:r>
              <w:rPr>
                <w:rStyle w:val="span"/>
                <w:rFonts w:ascii="Saira" w:eastAsia="Saira" w:hAnsi="Saira" w:cs="Saira"/>
                <w:color w:val="020303"/>
                <w:sz w:val="20"/>
                <w:szCs w:val="20"/>
              </w:rPr>
              <w:t xml:space="preserve"> to </w:t>
            </w:r>
            <w:r w:rsidR="00367624" w:rsidRPr="00367624">
              <w:rPr>
                <w:rStyle w:val="divdocumentexperiencejobdates"/>
                <w:sz w:val="20"/>
                <w:szCs w:val="20"/>
              </w:rPr>
              <w:t>04/2024</w:t>
            </w:r>
          </w:p>
          <w:p w14:paraId="71B59E40" w14:textId="77777777" w:rsidR="00713D52" w:rsidRDefault="00000000">
            <w:pPr>
              <w:pStyle w:val="divdocumentpaddedline"/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documentcompanyname"/>
                <w:color w:val="020303"/>
                <w:sz w:val="20"/>
                <w:szCs w:val="20"/>
              </w:rPr>
              <w:t>General Assembly</w:t>
            </w:r>
            <w:r>
              <w:rPr>
                <w:rStyle w:val="span"/>
                <w:rFonts w:ascii="Saira" w:eastAsia="Saira" w:hAnsi="Saira" w:cs="Saira"/>
                <w:color w:val="020303"/>
                <w:sz w:val="20"/>
                <w:szCs w:val="20"/>
              </w:rPr>
              <w:t>, Remote</w:t>
            </w:r>
          </w:p>
          <w:p w14:paraId="5F84E58C" w14:textId="7C2E84AC" w:rsidR="00713D52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Taught 50% of content including JavaScript, Express, React, Python, Django, MongoDB, PostgreSQL, AWS</w:t>
            </w:r>
          </w:p>
          <w:p w14:paraId="23A9A9CB" w14:textId="73175EE6" w:rsidR="002F0A38" w:rsidRDefault="002F0A38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Developed pre</w:t>
            </w:r>
            <w:r w:rsidR="000921F7"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-</w:t>
            </w:r>
            <w:r w:rsidR="00367624"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course curriculum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 for JavaScript</w:t>
            </w:r>
            <w:r w:rsidR="00367624"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 and programming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 fundamentals</w:t>
            </w:r>
          </w:p>
          <w:p w14:paraId="0B7DD9BE" w14:textId="275B3F98" w:rsidR="002F0A38" w:rsidRPr="002F0A38" w:rsidRDefault="00000000" w:rsidP="002F0A38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Developed and updated </w:t>
            </w:r>
            <w:r w:rsidR="00367624"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lesson content</w:t>
            </w:r>
          </w:p>
          <w:p w14:paraId="782C3DD4" w14:textId="77777777" w:rsidR="00713D52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Debugged and reviewed student code for feedback and evaluation</w:t>
            </w:r>
          </w:p>
          <w:p w14:paraId="544CDE2F" w14:textId="77777777" w:rsidR="00713D52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Continually utilized collected data to improve instruction and student success</w:t>
            </w:r>
          </w:p>
          <w:p w14:paraId="23F487C5" w14:textId="77777777" w:rsidR="00713D52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Maintained positive attitude and affirmatively communicated with each student.</w:t>
            </w:r>
          </w:p>
          <w:p w14:paraId="77094A1C" w14:textId="77777777" w:rsidR="00713D52" w:rsidRDefault="00000000">
            <w:pPr>
              <w:pStyle w:val="divdocumentpaddedline"/>
              <w:pBdr>
                <w:top w:val="none" w:sz="0" w:space="10" w:color="auto"/>
              </w:pBdr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documentjobtitle"/>
                <w:b/>
                <w:bCs/>
                <w:caps/>
                <w:color w:val="020303"/>
                <w:sz w:val="20"/>
                <w:szCs w:val="20"/>
              </w:rPr>
              <w:t>Data Entry Specialist</w:t>
            </w: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 xml:space="preserve"> </w:t>
            </w:r>
            <w:r>
              <w:rPr>
                <w:rStyle w:val="divdocumentexperiencejobdates"/>
                <w:color w:val="020303"/>
                <w:sz w:val="20"/>
                <w:szCs w:val="20"/>
              </w:rPr>
              <w:t>10/2019</w:t>
            </w:r>
            <w:r>
              <w:rPr>
                <w:rStyle w:val="span"/>
                <w:rFonts w:ascii="Saira" w:eastAsia="Saira" w:hAnsi="Saira" w:cs="Saira"/>
                <w:color w:val="020303"/>
                <w:sz w:val="20"/>
                <w:szCs w:val="20"/>
              </w:rPr>
              <w:t xml:space="preserve"> to </w:t>
            </w:r>
            <w:r>
              <w:rPr>
                <w:rStyle w:val="divdocumentexperiencejobdates"/>
                <w:color w:val="020303"/>
                <w:sz w:val="20"/>
                <w:szCs w:val="20"/>
              </w:rPr>
              <w:t>05/2021</w:t>
            </w:r>
          </w:p>
          <w:p w14:paraId="3A6D0131" w14:textId="1D476BFA" w:rsidR="00713D52" w:rsidRDefault="00000000">
            <w:pPr>
              <w:pStyle w:val="divdocumentpaddedline"/>
              <w:spacing w:line="280" w:lineRule="atLeast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documentcompanyname"/>
                <w:color w:val="020303"/>
                <w:sz w:val="20"/>
                <w:szCs w:val="20"/>
              </w:rPr>
              <w:t>Global Payments Inc</w:t>
            </w:r>
            <w:r w:rsidR="00477C42">
              <w:rPr>
                <w:rStyle w:val="divsectionbody"/>
                <w:rFonts w:ascii="Saira" w:eastAsia="Saira" w:hAnsi="Saira" w:cs="Saira"/>
              </w:rPr>
              <w:t xml:space="preserve">, </w:t>
            </w:r>
            <w:r w:rsidR="00477C42" w:rsidRPr="00477C42"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Broomfield, CO</w:t>
            </w:r>
          </w:p>
          <w:p w14:paraId="02D399BC" w14:textId="77777777" w:rsidR="00713D52" w:rsidRDefault="00000000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Built and maintained merchant terminal files for the backend database</w:t>
            </w:r>
          </w:p>
          <w:p w14:paraId="0ABD681D" w14:textId="77777777" w:rsidR="00713D52" w:rsidRDefault="00000000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Problem solved merchant requests by changing file/terminal settings</w:t>
            </w:r>
          </w:p>
          <w:p w14:paraId="1F4FD776" w14:textId="77777777" w:rsidR="00713D52" w:rsidRDefault="00000000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180" w:hanging="192"/>
              <w:rPr>
                <w:rStyle w:val="divsectionbody"/>
                <w:rFonts w:ascii="Saira" w:eastAsia="Saira" w:hAnsi="Saira" w:cs="Saira"/>
                <w:sz w:val="20"/>
                <w:szCs w:val="20"/>
              </w:rPr>
            </w:pPr>
            <w:r>
              <w:rPr>
                <w:rStyle w:val="divsectionbody"/>
                <w:rFonts w:ascii="Saira" w:eastAsia="Saira" w:hAnsi="Saira" w:cs="Saira"/>
                <w:sz w:val="20"/>
                <w:szCs w:val="20"/>
              </w:rPr>
              <w:t>Trained new employees to perform all job requirements</w:t>
            </w:r>
          </w:p>
          <w:p w14:paraId="550999CE" w14:textId="77777777" w:rsidR="00713D52" w:rsidRDefault="00000000">
            <w:pPr>
              <w:pStyle w:val="divdocumentdivsectiontabledivscspdiv"/>
              <w:rPr>
                <w:rStyle w:val="divsectionbody"/>
                <w:rFonts w:ascii="Saira SemiBold" w:eastAsia="Saira SemiBold" w:hAnsi="Saira SemiBold" w:cs="Saira SemiBold"/>
                <w:sz w:val="20"/>
                <w:szCs w:val="20"/>
              </w:rPr>
            </w:pPr>
            <w:r>
              <w:rPr>
                <w:rStyle w:val="divsectionbody"/>
                <w:rFonts w:ascii="Saira SemiBold" w:eastAsia="Saira SemiBold" w:hAnsi="Saira SemiBold" w:cs="Saira SemiBold"/>
                <w:sz w:val="20"/>
                <w:szCs w:val="20"/>
              </w:rPr>
              <w:t> </w:t>
            </w:r>
          </w:p>
        </w:tc>
      </w:tr>
    </w:tbl>
    <w:p w14:paraId="66C19D4B" w14:textId="41A1B622" w:rsidR="00713D52" w:rsidRDefault="00000000" w:rsidP="00D073F8">
      <w:pPr>
        <w:pStyle w:val="topborder"/>
        <w:shd w:val="clear" w:color="auto" w:fill="FFFFFF"/>
        <w:rPr>
          <w:rFonts w:ascii="Saira" w:eastAsia="Saira" w:hAnsi="Saira" w:cs="Saira"/>
          <w:color w:val="020303"/>
        </w:rPr>
      </w:pPr>
      <w:r>
        <w:rPr>
          <w:rFonts w:ascii="Saira" w:eastAsia="Saira" w:hAnsi="Saira" w:cs="Saira"/>
          <w:color w:val="020303"/>
        </w:rPr>
        <w:t> </w:t>
      </w:r>
    </w:p>
    <w:sectPr w:rsidR="00713D52">
      <w:headerReference w:type="default" r:id="rId14"/>
      <w:footerReference w:type="default" r:id="rId15"/>
      <w:type w:val="continuous"/>
      <w:pgSz w:w="12240" w:h="15840"/>
      <w:pgMar w:top="400" w:right="600" w:bottom="400" w:left="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1FD2B" w14:textId="77777777" w:rsidR="00FD33E7" w:rsidRDefault="00FD33E7">
      <w:pPr>
        <w:spacing w:line="240" w:lineRule="auto"/>
      </w:pPr>
      <w:r>
        <w:separator/>
      </w:r>
    </w:p>
  </w:endnote>
  <w:endnote w:type="continuationSeparator" w:id="0">
    <w:p w14:paraId="2CF28F04" w14:textId="77777777" w:rsidR="00FD33E7" w:rsidRDefault="00FD3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37C88D0C-9610-3244-BBB4-44BFF06434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18153FB-B810-CD40-AD75-9AFFEED6E205}"/>
    <w:embedBold r:id="rId3" w:fontKey="{DE33C443-34C1-2947-ADE3-A812C8379849}"/>
    <w:embedItalic r:id="rId4" w:fontKey="{5F31C21D-8B2A-E843-A7CC-F6BC266098AA}"/>
    <w:embedBoldItalic r:id="rId5" w:fontKey="{B9FEBE24-9785-F440-B9C5-3FA9899D6DA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26F366F1-E295-E041-875B-6D95D17EA60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3386FC91-2E69-F842-9914-DCEE631B4E84}"/>
  </w:font>
  <w:font w:name="Saira SemiBold">
    <w:charset w:val="00"/>
    <w:family w:val="auto"/>
    <w:pitch w:val="default"/>
    <w:sig w:usb0="00000000" w:usb1="00000000" w:usb2="00000000" w:usb3="00000000" w:csb0="00000001" w:csb1="00000000"/>
    <w:embedRegular r:id="rId8" w:fontKey="{8510447C-74D8-AC49-B0E1-BC0F53BC02F2}"/>
  </w:font>
  <w:font w:name="Saira">
    <w:charset w:val="00"/>
    <w:family w:val="auto"/>
    <w:pitch w:val="default"/>
    <w:sig w:usb0="00000000" w:usb1="00000000" w:usb2="00000000" w:usb3="00000000" w:csb0="00000001" w:csb1="00000000"/>
    <w:embedRegular r:id="rId9" w:fontKey="{CCEE8BFE-C8DE-7F4C-B191-5A5E0AA6FCB9}"/>
    <w:embedBold r:id="rId10" w:fontKey="{E59CAA58-F807-7045-81C0-80ED58C47E7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E57DBC3F-4070-E943-A93D-D61DFA90435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F0627" w14:textId="77777777" w:rsidR="002F0A38" w:rsidRDefault="002F0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E5C33" w14:textId="77777777" w:rsidR="00713D52" w:rsidRDefault="00000000">
    <w:pPr>
      <w:spacing w:line="20" w:lineRule="auto"/>
    </w:pPr>
    <w:r>
      <w:rPr>
        <w:color w:val="FFFFFF"/>
        <w:sz w:val="2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24044" w14:textId="77777777" w:rsidR="002F0A38" w:rsidRDefault="002F0A3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A79BC" w14:textId="77777777" w:rsidR="00713D52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CDA7" w14:textId="77777777" w:rsidR="00FD33E7" w:rsidRDefault="00FD33E7">
      <w:pPr>
        <w:spacing w:line="240" w:lineRule="auto"/>
      </w:pPr>
      <w:r>
        <w:separator/>
      </w:r>
    </w:p>
  </w:footnote>
  <w:footnote w:type="continuationSeparator" w:id="0">
    <w:p w14:paraId="707A2AB1" w14:textId="77777777" w:rsidR="00FD33E7" w:rsidRDefault="00FD33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B203D" w14:textId="77777777" w:rsidR="002F0A38" w:rsidRDefault="002F0A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D1FF" w14:textId="77777777" w:rsidR="00713D52" w:rsidRDefault="00000000">
    <w:pPr>
      <w:spacing w:line="20" w:lineRule="auto"/>
    </w:pPr>
    <w:r>
      <w:rPr>
        <w:color w:val="FFFFFF"/>
        <w:sz w:val="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7F16" w14:textId="77777777" w:rsidR="002F0A38" w:rsidRDefault="002F0A3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4A743" w14:textId="77777777" w:rsidR="00713D52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36AAF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646A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240E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381A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D8EB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C2C4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C223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F580A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DC7F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7527C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F884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70B5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2AF9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5EAD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9F26D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DE79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6852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C667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8D2D8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ECFB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92F3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1ED2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2421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52EB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C664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CC7C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948AB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3A053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0CF7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D04F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D6BB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4E52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6A1E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FEBB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567E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2A28D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2EEE7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0AA9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9ACE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2A47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A050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921F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7693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0EDE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62A1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A962E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C4FB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683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EA3F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1253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16CC4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286C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DC33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6A7E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057256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5E4E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C4E7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F7E41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EEDE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4805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E8B0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BA95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B41D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58992301">
    <w:abstractNumId w:val="0"/>
  </w:num>
  <w:num w:numId="2" w16cid:durableId="1735082144">
    <w:abstractNumId w:val="1"/>
  </w:num>
  <w:num w:numId="3" w16cid:durableId="704449580">
    <w:abstractNumId w:val="2"/>
  </w:num>
  <w:num w:numId="4" w16cid:durableId="1509949911">
    <w:abstractNumId w:val="3"/>
  </w:num>
  <w:num w:numId="5" w16cid:durableId="1643265095">
    <w:abstractNumId w:val="4"/>
  </w:num>
  <w:num w:numId="6" w16cid:durableId="93551655">
    <w:abstractNumId w:val="5"/>
  </w:num>
  <w:num w:numId="7" w16cid:durableId="1179351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52"/>
    <w:rsid w:val="000921F7"/>
    <w:rsid w:val="0009342A"/>
    <w:rsid w:val="00125DD8"/>
    <w:rsid w:val="001B2318"/>
    <w:rsid w:val="002F0A38"/>
    <w:rsid w:val="00367624"/>
    <w:rsid w:val="003E3EE9"/>
    <w:rsid w:val="00420F4E"/>
    <w:rsid w:val="00477C42"/>
    <w:rsid w:val="00487807"/>
    <w:rsid w:val="004D6A0C"/>
    <w:rsid w:val="004E624C"/>
    <w:rsid w:val="005B0292"/>
    <w:rsid w:val="006442DC"/>
    <w:rsid w:val="00713D52"/>
    <w:rsid w:val="007B11AF"/>
    <w:rsid w:val="0092232D"/>
    <w:rsid w:val="00C716F1"/>
    <w:rsid w:val="00D073F8"/>
    <w:rsid w:val="00FD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A9E56"/>
  <w15:docId w15:val="{EE6486C7-ABED-D04D-B6C8-8FCA4809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fontsize">
    <w:name w:val="div_document_fontsize"/>
    <w:basedOn w:val="Normal"/>
    <w:rPr>
      <w:sz w:val="20"/>
      <w:szCs w:val="20"/>
    </w:rPr>
  </w:style>
  <w:style w:type="paragraph" w:customStyle="1" w:styleId="divdocumentsectionempty">
    <w:name w:val="div_document_section_empty"/>
    <w:basedOn w:val="Normal"/>
    <w:rPr>
      <w:vanish/>
    </w:rPr>
  </w:style>
  <w:style w:type="paragraph" w:customStyle="1" w:styleId="divdocumentsection">
    <w:name w:val="div_document_section"/>
    <w:basedOn w:val="Normal"/>
  </w:style>
  <w:style w:type="character" w:customStyle="1" w:styleId="bgcolorSDCL">
    <w:name w:val="bgcolorSDCL"/>
    <w:basedOn w:val="DefaultParagraphFont"/>
    <w:rPr>
      <w:shd w:val="clear" w:color="auto" w:fill="094D73"/>
    </w:rPr>
  </w:style>
  <w:style w:type="character" w:customStyle="1" w:styleId="divdocumentname">
    <w:name w:val="div_document_name"/>
    <w:basedOn w:val="DefaultParagraphFont"/>
    <w:rPr>
      <w:sz w:val="80"/>
      <w:szCs w:val="80"/>
      <w:shd w:val="clear" w:color="auto" w:fill="094D73"/>
    </w:rPr>
  </w:style>
  <w:style w:type="paragraph" w:customStyle="1" w:styleId="divdocumentnamediv">
    <w:name w:val="div_document_name &gt; div"/>
    <w:basedOn w:val="Normal"/>
    <w:pPr>
      <w:pBdr>
        <w:left w:val="none" w:sz="0" w:space="30" w:color="auto"/>
        <w:right w:val="none" w:sz="0" w:space="30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namedivCharacter">
    <w:name w:val="div_document_name &gt; div Character"/>
    <w:basedOn w:val="DefaultParagraphFont"/>
  </w:style>
  <w:style w:type="table" w:customStyle="1" w:styleId="divdocumentsectionname-mainfirstparagraph">
    <w:name w:val="div_document_section_name-main_firstparagraph"/>
    <w:basedOn w:val="TableNormal"/>
    <w:tblPr/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address">
    <w:name w:val="div_document_address"/>
    <w:basedOn w:val="DefaultParagraphFont"/>
    <w:rPr>
      <w:color w:val="FFFFFF"/>
      <w:sz w:val="20"/>
      <w:szCs w:val="20"/>
    </w:rPr>
  </w:style>
  <w:style w:type="paragraph" w:customStyle="1" w:styleId="divdocumentdivaddressdiv">
    <w:name w:val="div_document_div_address_div"/>
    <w:basedOn w:val="Normal"/>
  </w:style>
  <w:style w:type="character" w:customStyle="1" w:styleId="divdocumentsprtr">
    <w:name w:val="div_document_sprtr"/>
    <w:basedOn w:val="DefaultParagraphFont"/>
  </w:style>
  <w:style w:type="table" w:customStyle="1" w:styleId="divdocumentsectionSECTIONCNTCfirstparagraph">
    <w:name w:val="div_document_section_SECTION_CNTC_firstparagraph"/>
    <w:basedOn w:val="TableNormal"/>
    <w:tblPr/>
  </w:style>
  <w:style w:type="paragraph" w:customStyle="1" w:styleId="divdocumentinHeadersectiontopborder">
    <w:name w:val="div_document_inHeader + section_topborder"/>
    <w:basedOn w:val="Normal"/>
  </w:style>
  <w:style w:type="character" w:customStyle="1" w:styleId="divdocumentheading">
    <w:name w:val="div_document_heading"/>
    <w:basedOn w:val="DefaultParagraphFont"/>
    <w:rPr>
      <w:rFonts w:ascii="Saira SemiBold" w:eastAsia="Saira SemiBold" w:hAnsi="Saira SemiBold" w:cs="Saira SemiBold"/>
      <w:b w:val="0"/>
      <w:bCs w:val="0"/>
      <w:color w:val="094D73"/>
    </w:rPr>
  </w:style>
  <w:style w:type="paragraph" w:customStyle="1" w:styleId="divdocumentsectiontitle">
    <w:name w:val="div_document_sectiontitle"/>
    <w:basedOn w:val="Normal"/>
    <w:pPr>
      <w:pBdr>
        <w:right w:val="none" w:sz="0" w:space="8" w:color="auto"/>
      </w:pBdr>
      <w:spacing w:line="280" w:lineRule="atLeast"/>
    </w:pPr>
    <w:rPr>
      <w:caps/>
      <w:spacing w:val="2"/>
    </w:rPr>
  </w:style>
  <w:style w:type="paragraph" w:customStyle="1" w:styleId="divdocumentdivsectiontabledivscspdiv">
    <w:name w:val="div_document_div_sectiontable_div_scspdiv"/>
    <w:basedOn w:val="Normal"/>
    <w:pPr>
      <w:spacing w:line="500" w:lineRule="atLeast"/>
    </w:pPr>
  </w:style>
  <w:style w:type="character" w:customStyle="1" w:styleId="divdocumentdivsectiontabledivscspdivCharacter">
    <w:name w:val="div_document_div_sectiontable_div_scspdiv Character"/>
    <w:basedOn w:val="DefaultParagraphFont"/>
  </w:style>
  <w:style w:type="character" w:customStyle="1" w:styleId="divsectionbody">
    <w:name w:val="div_sectionbody"/>
    <w:basedOn w:val="div"/>
    <w:rPr>
      <w:color w:val="020303"/>
      <w:sz w:val="24"/>
      <w:szCs w:val="24"/>
      <w:bdr w:val="none" w:sz="0" w:space="0" w:color="auto"/>
      <w:vertAlign w:val="baseline"/>
    </w:rPr>
  </w:style>
  <w:style w:type="paragraph" w:customStyle="1" w:styleId="divdocumentparagraph">
    <w:name w:val="div_document_paragraph"/>
    <w:basedOn w:val="Normal"/>
    <w:pPr>
      <w:pBdr>
        <w:top w:val="none" w:sz="0" w:space="10" w:color="auto"/>
      </w:pBdr>
    </w:pPr>
  </w:style>
  <w:style w:type="paragraph" w:customStyle="1" w:styleId="divdocumentsinglecolumn">
    <w:name w:val="div_document_singlecolumn"/>
    <w:basedOn w:val="Normal"/>
    <w:rPr>
      <w:rFonts w:ascii="Saira" w:eastAsia="Saira" w:hAnsi="Saira" w:cs="Saira"/>
    </w:rPr>
  </w:style>
  <w:style w:type="paragraph" w:customStyle="1" w:styleId="divdocumentulli">
    <w:name w:val="div_document_ul_li"/>
    <w:basedOn w:val="Normal"/>
  </w:style>
  <w:style w:type="table" w:customStyle="1" w:styleId="divdocumentdivsectiontable">
    <w:name w:val="div_document_div_sectiontable"/>
    <w:basedOn w:val="TableNormal"/>
    <w:tblPr/>
  </w:style>
  <w:style w:type="paragraph" w:customStyle="1" w:styleId="topborder">
    <w:name w:val="topborder"/>
    <w:basedOn w:val="Normal"/>
    <w:pPr>
      <w:pBdr>
        <w:top w:val="single" w:sz="16" w:space="0" w:color="094D73"/>
        <w:bottom w:val="none" w:sz="0" w:space="5" w:color="auto"/>
      </w:pBdr>
      <w:spacing w:line="20" w:lineRule="atLeast"/>
    </w:pPr>
    <w:rPr>
      <w:sz w:val="2"/>
      <w:szCs w:val="2"/>
    </w:rPr>
  </w:style>
  <w:style w:type="paragraph" w:customStyle="1" w:styleId="p">
    <w:name w:val="p"/>
    <w:basedOn w:val="Normal"/>
  </w:style>
  <w:style w:type="paragraph" w:customStyle="1" w:styleId="hiltParaWrapper">
    <w:name w:val="hiltParaWrapper"/>
    <w:basedOn w:val="Normal"/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ivdocumenttxtBold">
    <w:name w:val="div_document_txtBold"/>
    <w:basedOn w:val="Normal"/>
    <w:rPr>
      <w:rFonts w:ascii="Saira" w:eastAsia="Saira" w:hAnsi="Saira" w:cs="Saira"/>
      <w:b/>
      <w:bCs/>
    </w:rPr>
  </w:style>
  <w:style w:type="paragraph" w:customStyle="1" w:styleId="divParagraph">
    <w:name w:val="div Paragraph"/>
    <w:basedOn w:val="Normal"/>
  </w:style>
  <w:style w:type="paragraph" w:customStyle="1" w:styleId="divdocumentpaddedline">
    <w:name w:val="div_document_paddedline"/>
    <w:basedOn w:val="Normal"/>
  </w:style>
  <w:style w:type="character" w:customStyle="1" w:styleId="divdocumentjobtitle">
    <w:name w:val="div_document_jobtitle"/>
    <w:basedOn w:val="DefaultParagraphFont"/>
    <w:rPr>
      <w:rFonts w:ascii="Saira" w:eastAsia="Saira" w:hAnsi="Saira" w:cs="Saira"/>
      <w:b w:val="0"/>
      <w:bCs w:val="0"/>
    </w:rPr>
  </w:style>
  <w:style w:type="character" w:customStyle="1" w:styleId="divdocumentexperiencejobdates">
    <w:name w:val="div_document_experience_jobdates"/>
    <w:basedOn w:val="DefaultParagraphFont"/>
    <w:rPr>
      <w:rFonts w:ascii="Saira" w:eastAsia="Saira" w:hAnsi="Saira" w:cs="Saira"/>
      <w:b w:val="0"/>
      <w:bCs w:val="0"/>
    </w:rPr>
  </w:style>
  <w:style w:type="character" w:customStyle="1" w:styleId="divdocumentcompanyname">
    <w:name w:val="div_document_companyname"/>
    <w:basedOn w:val="DefaultParagraphFont"/>
    <w:rPr>
      <w:rFonts w:ascii="Saira SemiBold" w:eastAsia="Saira SemiBold" w:hAnsi="Saira SemiBold" w:cs="Saira SemiBold"/>
      <w:b w:val="0"/>
      <w:bCs w:val="0"/>
    </w:rPr>
  </w:style>
  <w:style w:type="character" w:customStyle="1" w:styleId="divdocumentjobcity">
    <w:name w:val="div_document_jobcity"/>
    <w:basedOn w:val="DefaultParagraphFont"/>
    <w:rPr>
      <w:rFonts w:ascii="Saira" w:eastAsia="Saira" w:hAnsi="Saira" w:cs="Saira"/>
      <w:b w:val="0"/>
      <w:bCs w:val="0"/>
    </w:rPr>
  </w:style>
  <w:style w:type="paragraph" w:customStyle="1" w:styleId="divdocumentjobline">
    <w:name w:val="div_document_jobline"/>
    <w:basedOn w:val="Normal"/>
    <w:pPr>
      <w:pBdr>
        <w:top w:val="none" w:sz="0" w:space="5" w:color="auto"/>
      </w:pBdr>
    </w:pPr>
  </w:style>
  <w:style w:type="character" w:customStyle="1" w:styleId="divdocumentdegree">
    <w:name w:val="div_document_degree"/>
    <w:basedOn w:val="DefaultParagraphFont"/>
    <w:rPr>
      <w:rFonts w:ascii="Saira" w:eastAsia="Saira" w:hAnsi="Saira" w:cs="Saira"/>
      <w:b w:val="0"/>
      <w:bCs w:val="0"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divdocumentjobdates">
    <w:name w:val="div_document_jobdates"/>
    <w:basedOn w:val="DefaultParagraphFont"/>
    <w:rPr>
      <w:rFonts w:ascii="Saira SemiBold" w:eastAsia="Saira SemiBold" w:hAnsi="Saira SemiBold" w:cs="Saira SemiBold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2F0A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A3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F0A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A38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D6A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Katie Pestotnik</vt:lpstr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Katie Pestotnik</dc:title>
  <cp:lastModifiedBy>Katie Pestotnik</cp:lastModifiedBy>
  <cp:revision>2</cp:revision>
  <cp:lastPrinted>2024-04-17T02:34:00Z</cp:lastPrinted>
  <dcterms:created xsi:type="dcterms:W3CDTF">2026-04-17T15:20:00Z</dcterms:created>
  <dcterms:modified xsi:type="dcterms:W3CDTF">2026-04-17T15:20:00Z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0a67edba-0522-45f7-a241-e7f56df0fbf2</vt:lpwstr>
  </property>
  <property fmtid="{D5CDD505-2E9C-101B-9397-08002B2CF9AE}" pid="3" name="x1ye=0">
    <vt:lpwstr>DDYAAB+LCAAAAAAABAAVmrW260gURD9IgZiCCcTMrMxiZv76uS9zYEut7jpVu7TMiThJwCLCEgxMspCAMChMEAgK0wQlYhiJQh9bTL8H5wywyNwvXV64Un7i+HMi2K/QkX6g9jqNu5YAPd8372TjKX8mIHkwDFbpvrvnaN4BXT2RzhJL4VhNcYaEW2QTT7Cs/pjM/Zsvz/522AleWq7UgBVaNKtYZD/l1ttGYPW41G/ao14yGWbgBwEKVVt5YvZ</vt:lpwstr>
  </property>
  <property fmtid="{D5CDD505-2E9C-101B-9397-08002B2CF9AE}" pid="4" name="x1ye=1">
    <vt:lpwstr>BGW/0mPEso/QBvtPzn527yVdhfdZWP692G6EN50hisd7DMqABGCFfmEzhPIJPxVeTl4dCEqYGYgJ5hcE6Z+CeZSpmlmelX/zinZyClgD2x5bv895bOUAOSjJoHq7UP8Eqo7OKvJwYQ0NfhpY69Rc+2yefZc5Z1eAC/E90882Es2Q6r8bE0TIJJdhXrYxmsHVP5xxNaJmRmHntkvoAoZL3pxWiIxWIk3hUDylMMxsXglqaX7SKhk65mklRJrpgLy</vt:lpwstr>
  </property>
  <property fmtid="{D5CDD505-2E9C-101B-9397-08002B2CF9AE}" pid="5" name="x1ye=10">
    <vt:lpwstr>VFafWJVrunR0vjcsZK4xemNOsY0+y+h8MEelmePQcwi3C7urXefgS2giYlwsZochsdBrEgYH/sLQ88UT8cN+E9kYRyHGxFCwoqqrT7mqBnL6SZyRtUVBpw1m8kxXL6E5/p9HYigKvCqZd8RkJRCKVmWtdWcXUyFds7/s7QknXtHeG1o2BV7RGMObfyaXYb4mDNaBjjWydE2UV9U/sRZPmZ1ThmlgMDyfKiaV/9DxieoxS277lis2wLctYBuLJd6</vt:lpwstr>
  </property>
  <property fmtid="{D5CDD505-2E9C-101B-9397-08002B2CF9AE}" pid="6" name="x1ye=11">
    <vt:lpwstr>JxhodqmyoYnxBK/Y78OB2UYKhBAJKSRSEM3UPOiWkuA4rNcXLcqqE1gipYp8npP59QDgBTgOKvaGIyesjuAFxXo+oweNaqWmNYimaazt0jUSXbQGcwCsdAiNuO5ul45kfoZNx65HwT/6CS0wreoyYUA3XARpSFH72LB4jchjLPrTI8ipmUOY6017A7ruunX/yxkqoxV/sgbdED1aWoMROlORmN2mM5EnW3BbyzLkhggUPfgL3L2nFOc9yMMtmP1</vt:lpwstr>
  </property>
  <property fmtid="{D5CDD505-2E9C-101B-9397-08002B2CF9AE}" pid="7" name="x1ye=12">
    <vt:lpwstr>51Nn0JSWIypK0SUv9jC2MdrAdMppnTBW9mEq0YTk9Tlloo6bkFEZ7mb4e/7Ch/V1VmsjRAUACde5xP01IK8QkdRTvcuHNYAgzYYMpHXLUI7OvoKiQ+9pl3OiDQsZ8d8v/aaE07cwfbnqf3sni7GBJpnLErJ3pD7NQkO9AunUtQIaUbo84O9C3jjrMeX4TBWuOHDobk1iwGj2/Zo04u2y/gIbeN4vEG4qq0i0O7f3GbqnRT2RjA7zoFOXVn6HNI1</vt:lpwstr>
  </property>
  <property fmtid="{D5CDD505-2E9C-101B-9397-08002B2CF9AE}" pid="8" name="x1ye=13">
    <vt:lpwstr>/7cJ95OTxAkyKR6z5/XHwUBX8jUiM02/RKrvpNzhCETfqnyXnaP9wI/7LLbsdxvd31c3F+HGS0KOEa0+rX9IEloFKcwkb739X6nzT6JSoLBxoD4Ql+H4Cd+Y5jdO2rYJ7PUksLQCtI+gu+Qy1NfhEDhziuL/eegQm3weGgPtMhxY6WTfpM+tPSRWeU2DxinnZjzf/4JfITulwQol5WDrQMVeU8REfFHzt0QG6x6gEyifcrTQU31We2LjAmHqFfJ</vt:lpwstr>
  </property>
  <property fmtid="{D5CDD505-2E9C-101B-9397-08002B2CF9AE}" pid="9" name="x1ye=14">
    <vt:lpwstr>4QyZN1HT5apdHyJMj78sdkBKxKN07n2KNGjKRc5y9L7Y7WcX7DODc4KONnxN73MPZHV7Zpi8OPpOGVBiG9eZc/c08/LQwRaK662cFXAeZMWXBJonhJ6TxjiS2fE/vmWtPJQ8uq034UQ6GiezKjcdUV6DC3Aa3k2+FkOQX4LB6WFvBTk+NuI5oMeEfj8AhR+5VZGOCf30es01cc2aP4zHGDx47PrGDtYcXCAdAqxJ38cbAEg1ADPfEFehw2hYREP</vt:lpwstr>
  </property>
  <property fmtid="{D5CDD505-2E9C-101B-9397-08002B2CF9AE}" pid="10" name="x1ye=15">
    <vt:lpwstr>Ktxl6vqa0aoBgeWCspedVQHEj4FSSZV4aL9Po5ERNMLQFJa9RC1b7CMTJn89eNt1mddYwLvg0mk5cZe2EjgYKO4vy9lKwk3HFG4Rs9POJmqQyphH4NlXBSb5KeRVY+8GMayRbhK+wM52WX98I+45Pjg0A/QTEStLuwNWyYW9dkLPanmJmVM49ojB5GU6jdtMiFUAm066FIlJx+2OQQOM4+9z0HgoWcck1E+/AILdThCwO7+W6qsn6ExdIx1o2OX</vt:lpwstr>
  </property>
  <property fmtid="{D5CDD505-2E9C-101B-9397-08002B2CF9AE}" pid="11" name="x1ye=16">
    <vt:lpwstr>Z8XMoo//nQ62bBybRgOrZq3QEc/gBr1698w403i5bxFjb7RvRF/YbS1C/FJnngUzTKYgXH/9GN1LRd2eqXl4A321zWQ/VqTeHZXm1XAn5Zs9y46sP0sj3I/z0T8J8eMYUVV6Ft45Iqmx/6En6S7R4NCQUPEBCKeMX2T33pVK/sdT/srD8YIekap0tdDV++Py9iAo3u/PKgb8uyXaU0nj76FweVy39MS5nwrK1zQyTT3doYgXyCXXQAKaOUITa2M</vt:lpwstr>
  </property>
  <property fmtid="{D5CDD505-2E9C-101B-9397-08002B2CF9AE}" pid="12" name="x1ye=17">
    <vt:lpwstr>8H35uQ+MND7yxviNHxZkGfrX3/GWR6xHzsoTXYR+53hjI2YPtzn3gxV+EBhs08jC6tXc2iqhZ0JiWCnti5lOsDtvppyfAqe1LFgtJBqjiZj3gvMywEp0W1F1uPVw8wDErGB71RxrWHzpnLpdWxb1+UZ7X5GhbEs3J849oEqnvlZ7dE80/bV6midMXZBfQC1BYm9QHFFPb2ud4SpnXra/PGX9U1UWwTJ65DCf0vz/74YS6V3+usKokAGq1S56K79</vt:lpwstr>
  </property>
  <property fmtid="{D5CDD505-2E9C-101B-9397-08002B2CF9AE}" pid="13" name="x1ye=18">
    <vt:lpwstr>s+R52yAseqDossNigPDRfWvrS5VvzieE+NRvn5D1C9KyyHu82zJdJNzMCTr+ZKfm0cSpSGoStyvBM6Yfkhrs42yDyJaHSOxXgFw02BLQP6l1qTcSHZT2TpW8axyJ7qete6kO57feIl6FK/Q5/hS4Oqz/mosTNTAiaLC2mU8lk/OfVHjeGfHcX8H86kKfOkBN77gYmfNygfxsmy973MZX9ePBAf1OufJ4kmIft1cU9Q1sJjRcXBNL/N5lfM8fLh0</vt:lpwstr>
  </property>
  <property fmtid="{D5CDD505-2E9C-101B-9397-08002B2CF9AE}" pid="14" name="x1ye=19">
    <vt:lpwstr>IsZmLuKG5tibbzBb1lLJKr7PWBNKOdnrE1IW7ukqCbm+eJyI6pHy23LfXW1vzZrK0YhapfjKY73kbUwNu1bBp/Bpf0kCVCqbnvU+mD85TJpkKmbuw5d8YT9HTKixVXKdA+1UZS2/+LyBOjWGUvgUUIKDxHRAfgFnslszzV4fPxw5TpTvC2dDU0TDy6ujMYjk9NET2O57W3zBdPfb+5EqpQ1l6pMYkPw1NSIglN3HBImzhJtYfOdiEk3AUFK3nev</vt:lpwstr>
  </property>
  <property fmtid="{D5CDD505-2E9C-101B-9397-08002B2CF9AE}" pid="15" name="x1ye=2">
    <vt:lpwstr>l0ZpoXnmnTH7sW409BtYNSDLGRRkLh8v5IrHDg0A1gwT0uQoalvlWV3hicyx9p8SkWPajT1Xgk9niMsYWk5ZTacOrBvoTxiEt0FqMZRMa7E5B2Ni/I1GJ14lDboQjstrug63C3KVosyscdQ+anHsqX/rtpcpAzBZ5ZGcWb5DmpXWBOFYC1QzMSAffy2AwHE/YmpD7CJByHwWrWq+gbA7ZeNt4Yyv+dS9+Ux4MBzhapTvtOQZL5pe89/ZWAxZTbW</vt:lpwstr>
  </property>
  <property fmtid="{D5CDD505-2E9C-101B-9397-08002B2CF9AE}" pid="16" name="x1ye=20">
    <vt:lpwstr>vIz+pv3Hcg+JE+bHPLyByKI9ZmgVbfc4WtSsEk5xhixiJfIlrSncJ1AaMo9WK3/5ToMrDN0hsWP0IMh311qnmTtkmSCc2C0TxNTC0dBM0gTw3QQbiKrtn9pKBkW0thgkPqEetL0MHiBSXZxOvifw5f47m8Pxa0y0iRndnjrTkw48lcKIK30ec9knQhLR1bz4NirYaLBP0M1Z54f+YQYfn8gBnNcIA3ccalv501f3b7hCeZlAi+6GEtwiWx15yXj</vt:lpwstr>
  </property>
  <property fmtid="{D5CDD505-2E9C-101B-9397-08002B2CF9AE}" pid="17" name="x1ye=21">
    <vt:lpwstr>mcE/BfDa8HnvTAtGtevjtv8Jrq/jYa+7y4er319mFJ9vASA2ivGylFxpcplPAp0It/eeu2MbzAuHgf1lqZn9AGscpY5octgHZtZpMNTXljyw6oF8S1i0Cx/EL78+dvcVfMyETeOF+QVzEIZsTm/ivJY42cGMpZ2HACraPx0LZ4vwRnjIFT/fJRR3CyAMk1Ygz/Ceg1lN6NxpwmLu9Fz9kta30S9nQealP1uzpTCtnekv9rZdxzdjJWpbZwqK10b</vt:lpwstr>
  </property>
  <property fmtid="{D5CDD505-2E9C-101B-9397-08002B2CF9AE}" pid="18" name="x1ye=22">
    <vt:lpwstr>sp+ut6ggB30f4uTmIrVSoFnRhpadjOqJICb7uQb6oSx+uXhz5u6ysjyzt46jc2pYMadg1z9/njXUJx1YDdErNUBn8oNDLY672pktzzvM2n+LkhDH4lUlQ+lsLBsZtrEXIBhyBqKky/06V2IbehR2OHUYJZzLdOGK3rgOWuKfdIqbXD9xOcrC6RRbUXW0OA8AsSSUdhvZXKSXMJ+av/uDOJ3X79wPlruI8HLCNoRLPTtBeSMiDXEGNDbTHny4DeN</vt:lpwstr>
  </property>
  <property fmtid="{D5CDD505-2E9C-101B-9397-08002B2CF9AE}" pid="19" name="x1ye=23">
    <vt:lpwstr>XfvUMhG6H5Dvw9yYebDGu6KaMXkOuqM+74F2Q6/frDaJ7dVc2KUQC/vCd3Hy7tQQ02xL4RI5/GmD73pjZ24UppzPWOsQeNkAzPNymPzGJRYC4X9m+LGSrPQkDaIOGnuk2newN2anXK/kOJTMHZDr7+1YuSusGynn8OZmUzwaidRR0kVYa8hTVKDjO8GsFn590zIDZPbPJF+IJF/MRZupPZd1tK0eB0ofxk1Fn8qTeHZgf0okBoiicB+EKxB69q0</vt:lpwstr>
  </property>
  <property fmtid="{D5CDD505-2E9C-101B-9397-08002B2CF9AE}" pid="20" name="x1ye=24">
    <vt:lpwstr>LX5w+UJUMigKMaqk9qwqy/RFald/xeI3h2iQyTnH2O/7F/Y/R7fNMftUW7AZi7FzRdOuBWwq5pdCe6eTpbo+ZveXYMKuQ/3VPaEizQvZU46jxZqhsjXiiB9S1PCSYdGX9VZBVTtA2EhlbVlhdbI+5in/06RBpFZC7RWycXoDLjte3Ra9A7mmNU41U6r6bwDog/4NOn/x0Bfj6+7/uR45Htofmt7e9Xa/wQg1pYV9BjYtASKQHllEjHcDOc8DbD0</vt:lpwstr>
  </property>
  <property fmtid="{D5CDD505-2E9C-101B-9397-08002B2CF9AE}" pid="21" name="x1ye=25">
    <vt:lpwstr>x9gYlbwTsVTAglB0wrlEMjQqK7r76tK3xPOKg49thlkJ/DyDOJz6OBmDiRnB2QSXi9N5MZkUujEoP5qyMRsiQMoN4yQBhxXZrZDVOKxZimeXb/di50xcLGArzME1xJsGQKZrr+BS3WDbqdIuvfCsosG+iLdyVhsk1jJuQOor2MjiHFkxx6XToPiy/EouES2PG1h0k1J8Qn8GaIRIqCk9Z5D8aKjgo1P4MufZhptFnt0Y1Ipli8LtEOY/c3kO7rw</vt:lpwstr>
  </property>
  <property fmtid="{D5CDD505-2E9C-101B-9397-08002B2CF9AE}" pid="22" name="x1ye=26">
    <vt:lpwstr>/vMvvYRv/BkYqGIIegIIcv88RTu8MGyq3sHp8R2hTHvyt7vhGXYA3RY70LL/caEa4Zlq7LJrNMfnfaLJPVzkiEuiUv2yuUI1BEiVS2L7yqB741U8+v+cBBU4vFuX4Xc0acuUlVvU/Ix3qrhsG2pU84vZLM3zpvzvZLydQTFpiI98IMmI6JuTHAe6uG1DxFWaEsnHtdHPqdQEBhcTNmJI85/YesD6DLUdQn/k/abmObD/D+vfny0C75Je3ABB1eE</vt:lpwstr>
  </property>
  <property fmtid="{D5CDD505-2E9C-101B-9397-08002B2CF9AE}" pid="23" name="x1ye=27">
    <vt:lpwstr>/LkLFXGGaEzYqyiyVnQhgS8nj7e8X8nG5rl/DLByf2NETwT5tOdUMtj0Qsx4PGoX7KZrMEXoAmg2t9nDXMc2l9TsGvz5Q/mnQIyTUEo/p4BsFqE9wqz20s7UPx5AS907oLYgoEhyzwKYQ7utbVw50od59gL7otbBWy/MrCaotbyl2ENMV+k7WHEYP/Rm4x9f7P681paq3JM+O7U1o+ICt6NN+SIhCplFX7OWe2VKY6oh0ED9BJoQaoVAyGCG0dU</vt:lpwstr>
  </property>
  <property fmtid="{D5CDD505-2E9C-101B-9397-08002B2CF9AE}" pid="24" name="x1ye=28">
    <vt:lpwstr>wvDKl8DarBbiXgueoUwU4On8ntSodD7pgnbRegGuSMxhDCmOE4VoO0Dyjf2IKD2u7bqMrPxreZD7YPEefczXxpo3AYF2t60D4yOK+VjZpkuLmF4mRu2m4ocN1cfBxn9qGxePjsq5Z7Xw5VnEd/qwiHF+9VsH0inh3UPzAemosSCh41ZR3w6nbKO7V6LKIaZhNEACI4Dk70sw56y3DM3y8bOGEk//2DEKLYjn0Mt161JB4Ift96gRTtxkDzX4nLH</vt:lpwstr>
  </property>
  <property fmtid="{D5CDD505-2E9C-101B-9397-08002B2CF9AE}" pid="25" name="x1ye=29">
    <vt:lpwstr>CQNCWIfeHjuCtYp3Wl4FHcGgApz+APl4n3tssIeAsAO9SISwucOrktDB3ZrBue1UBK9inpaPx+aUzKGtoQ9fqUPRANclpH/WbD0Yc68U49Kmap0CCwezYJUZYZJ7jOCHxMuu5Tm0Dzd8qpdeu3sSAqKowGrMVUqtKJl+BidrNF9Asn6MMqNjll33yLCq/TzylUshBJHTHXNA75mPrARJD31kESa+bDRO16cPtkKRKjDhYvKn34xL9BWf/6l0jIZ</vt:lpwstr>
  </property>
  <property fmtid="{D5CDD505-2E9C-101B-9397-08002B2CF9AE}" pid="26" name="x1ye=3">
    <vt:lpwstr>aSCaswBxiwRTNU+aDt+UuYAgSIlLBbVot2120a+Qkvml1cVSticTcUzvIfnydwVzm/9EzcIf4LC3ck2wDBYYSxaAD5nTsDEjUIOfZnG0jOkGH3nooR5hEgvr3Vys9lyMQmCY4BSjkuB5Fbo2qUM4YLaBxXwuyZxNSJNHjbtBK214ITNK2+oc5L2YyhoAlBGtDLRr2H5nLN6UeGmIQ6+KBD3G7+eCusZ7+nuhYgp3MrqFmvy0nHapGpBWtJc1khN</vt:lpwstr>
  </property>
  <property fmtid="{D5CDD505-2E9C-101B-9397-08002B2CF9AE}" pid="27" name="x1ye=30">
    <vt:lpwstr>B3wspb0kRyr0KwO7IDNX9g6m2zRSprt12noTNzOL6PPOB4uEp/PHHP95r74WclPJoFKhjywF8dqPE6YzJCwV2qc0fvUS76SpV58S3L9qf7VI134rrRKIGaCamcKlT1G8EOjI+5HHTEu46RVOeWMriLvsuTunuIBfYxXKr2KHCrhEAuFEOO3DCtFipwQvfC88XVJgzGKfSfI3dfrkM1crmEwbHGEh7KeZm8NHLvQP6RY8bv0+zKUiCKKt54qaBth</vt:lpwstr>
  </property>
  <property fmtid="{D5CDD505-2E9C-101B-9397-08002B2CF9AE}" pid="28" name="x1ye=31">
    <vt:lpwstr>R4I/G0mOgvPnN7owltC1u40GfbdDeJwZuZCOPHTsChKPTAYQJw8+xGEcgpsRoXYtX5MLexoiZKt6T9OJSPSqhfLzNBA7sFW3SN4DyMzKL/Ce7cUwVjslx1eKtUpP/yWquZxJNePwtNSikQnnu9Ig++8jL6L/kOTSxpOUQyqv2hGZ3bB+MFabv9orK7+ZSgI3sBxlNNaib/FykXb+VlXn8W1QFdBQVG5q1v0axhmqo/juP9B/sHd97rng6zd54Fa</vt:lpwstr>
  </property>
  <property fmtid="{D5CDD505-2E9C-101B-9397-08002B2CF9AE}" pid="29" name="x1ye=32">
    <vt:lpwstr>+62xYgSMlYmYynrwB5jyp0eY89knOyJJMTjdf7Vf8hTu71r6VoHXkhgkXQojmXUpi7W+ooEKGexP+kVCqBT4sJwbsiTPeWbN7lrsGjBZ4BtPXwXI8IJiX+klojfo/ujZqh60LIBSCu6ijYarbNS7Rp9jmHQQWMXwZ2oWEorJ62BlIQM86ntwl/2g85hh95qoqGcedQlHpen86yAJmpRcEh9aOp7o+sdoITxWwKahHZgKwbVhC7pigAm6rnC7Ux/</vt:lpwstr>
  </property>
  <property fmtid="{D5CDD505-2E9C-101B-9397-08002B2CF9AE}" pid="30" name="x1ye=33">
    <vt:lpwstr>oJShyhayDnhJjYX+kSaAWviQVA5UtYRqRqsV4ddoKGwz63G/nbMfVOHRUrA7b4diu9cUUX+lncwS1DMBkTgfLJflgQSA6F+jvtO1Gs6IqUuLiV3yOWN/CLW2/BJxeHinxULIuKg0MgA6Y0HWAfKKo6pqFeFZF7HgYN/JGAvKjmT7XGBbQsW3mgXACTsswQuDZxOLMv1Q+ZBi8TvhofDq5uUt8IgN0mBpWIS9K2Qeh0dajbFIW7/61zGGlMK+rha</vt:lpwstr>
  </property>
  <property fmtid="{D5CDD505-2E9C-101B-9397-08002B2CF9AE}" pid="31" name="x1ye=34">
    <vt:lpwstr>BIPwwf3cf7Xtn/U56ftV2JVABJ9MxCX8Hx7AWDM77lOZIZu0Rm/bHtAltprGce+Ns3n11sHLA5pGB8nV/WPuyTIQ776gg/n1YpbCCr40f6LARYx5wA12uO2B8sm7x8De2cL3+udBxC/VcdIHMHPB+cwCWRFib+NkG3uT8m24RJkZD62ClJYnIq8lXy2jmaG6Pj8RoRkdHUfhqSJk23nbk9gQvYNgDhNl+ITGYZXUh0fIBoXnVg+YVm++fLf+606</vt:lpwstr>
  </property>
  <property fmtid="{D5CDD505-2E9C-101B-9397-08002B2CF9AE}" pid="32" name="x1ye=35">
    <vt:lpwstr>5vAolmtqYuMzHshiWY1n4rpA652fHnERk0WRqsRFzY+rsn4001zzaBQHLvuImx9b7gMPkfQfqcRoR+zyRinedldl6CH4d2DoPI1TIRKc8XOqJdLH28rd1nh+GtiL/SZQ/WMg8nrffiJASdLrQKkrmc1G+PjGgLHXEmPePmXmvnCx7bE8/1DlN5FKYT6YaEVBSdmJLiC+RUMtW6TmmWwIuY+KwkJV8GfVXrIr+YqweQILo6zdhqMr06+EHu8uLzQ</vt:lpwstr>
  </property>
  <property fmtid="{D5CDD505-2E9C-101B-9397-08002B2CF9AE}" pid="33" name="x1ye=36">
    <vt:lpwstr>NNzt5Bjp3Y99IzzsKmd8kxhCY6jKFfS/gak++0CLDjmZjCmhvTqCQh2HZZFNTBwmhnLzxIQ8QV8rz0lZo6glC1SsGZvvkiGVJBx3Orogqvxrj/6vKTSBl/kEa2F7D6qYhPwcTH0ocxFAED5oK995qR6pyt9V+sMVafO8ShkkJ4RLYGCNxgNNRqBJ23TEv7Yq70O00rUndQqABeHKrBFedV41PD078kqysk/z15sT1P55QACps6ReW0m0X8OelMO</vt:lpwstr>
  </property>
  <property fmtid="{D5CDD505-2E9C-101B-9397-08002B2CF9AE}" pid="34" name="x1ye=37">
    <vt:lpwstr>aEr/dfyV3HWvY6BQTB9wpyj7OpCivqwba80/kTFbv1YPut+zpJ9iGvq43achgojhVPQ8aySGdHQ6wKO/MqFEE19DV3ZiyKC5/9cEg+FynwWqnIamt7g99BSbUAlcm/gLHH1clPKtXHp8loGqAWwMyqchjDYmQyUYBiItSKwwtKRQ4SkeLBM9bvdwH/lr00YpTK755bPYsfqkKV1iH3gfPgdSGDZ4A9fR7gK+GVgs8Esmw80oBsVq8OT2SU5XBVN</vt:lpwstr>
  </property>
  <property fmtid="{D5CDD505-2E9C-101B-9397-08002B2CF9AE}" pid="35" name="x1ye=38">
    <vt:lpwstr>g63KbUBI91G8O8bBvI6C/1+vZd6A4evfs2sI+DQ6hq6zV1uJUwA+ifM7uoGLC+Ub344FYNHKf6/Zfuy3OlF4PAUwa3Bn38dvaxgSV6opA+aXiBxYx4q+wXaBNeBARv4TWn5Z1WOAa7i/CJ6naeLKCHuMXX/gU6oPMTmYQiwv4Mggsv3u/zTYThYoHlTVcMggoBDr2x2EQl39ZGyTCrGDVIULYs8HzaNZObo3cAM1STU6oWLLC3wOREZ3TElJrmN</vt:lpwstr>
  </property>
  <property fmtid="{D5CDD505-2E9C-101B-9397-08002B2CF9AE}" pid="36" name="x1ye=39">
    <vt:lpwstr>FAgYL+yX/JKC34LB4gG2+oUwo6yHn+wHRPAy4g4yvwojEOQVvnXap4k0qbly4UIRUibdb5TSmwPbas38/RlKQccRovMyYveKG8hMy+XdLSS0amZL2sptl3OdT/pyEL4zh4r3hgXM6JgJs90SS65RWG9UOH4z/fu8PyRErN+OyhYRErG7so2QQeRdmkOOXrcJ2iXGeYfvkQHXyw+UqrnUYFvd3SoQsizo3y21tSoNiKlGA9FyDds5y/povdv2CEN</vt:lpwstr>
  </property>
  <property fmtid="{D5CDD505-2E9C-101B-9397-08002B2CF9AE}" pid="37" name="x1ye=4">
    <vt:lpwstr>1aldVeBXr0mHeJdKa27plO+OaUeKHKsAGnv3POSUrUm3J8kmjxumkDh4M+MU1jodRVX+AVRGF58VYkxDeHQ39ud3/2WwEac0NK94PueiB9wUuTqWjhQKVkMoed3yTHKRG/PsVw2WLsJZSVHk+w051P0td1+Hu0nRQGFsLehKfpeFSo8AJFObltPk795rm7S8ysflL2F3502+kqaU5obfGjKUzil2l+ChYBXrE4tgejkwaWdKfc5SRgkP2Md3uHO</vt:lpwstr>
  </property>
  <property fmtid="{D5CDD505-2E9C-101B-9397-08002B2CF9AE}" pid="38" name="x1ye=40">
    <vt:lpwstr>97LB+V5sGsVEXVxCdnpKf9/GD1clq2VEyAlmxaTqD7A+EHmpnM4HpHw5q9cuJ7udHMEExyZUt1Eh/x66JPphjBVKKa/z4EgE7MAgv5C3HOzQPCIJkrYKh0n3pQUzETj/SjnW/Q79IflwSQGiKAqWQdg0PazfkClX7pzr2wSIC4hhzphR4cj2jNuNPnlsKJB5tW1lT39lWBY3If4JKFwOQAEkF6pF4ZDjyc8m8lgNmXpmkxI7xb/yqbnoQY79D3E</vt:lpwstr>
  </property>
  <property fmtid="{D5CDD505-2E9C-101B-9397-08002B2CF9AE}" pid="39" name="x1ye=41">
    <vt:lpwstr>I+wgHbfR7hT7ZogBiOOCyH6zKbw9GMbUhGPkNxGlCSOnWtYWr1dZcPv6gNgpWX2gCoWNs+73/jS9GQxHecjiYVVj4io48Zwod3sYNADs0/yKNudrf5UWFo2wWhqER3JGL3/eflycqdCv8UwHvYPmQjnV6R9wb3y+Y4UXob7s+1f7ziszteQmExPliYb3mNgkYSg3SwoPluVJoVeXhPrrCYUAA2JB1s6W0oBBEZFpCQOyOs9BPjW5bgZsWZPrP1j</vt:lpwstr>
  </property>
  <property fmtid="{D5CDD505-2E9C-101B-9397-08002B2CF9AE}" pid="40" name="x1ye=42">
    <vt:lpwstr>IE2tzQRnjaNg/2NlF1Ul+yczZzj04bAX9zTYiamb3kPNiqq4yvdFbLn4umqVwqVQ6sN940Rnp+JCo1DjHTlj2R6TtZov3YnE5RotWyF5R9pCA25u/vPvgRDH/0KrcjT4bbZ96kHC+auacdkP+sl1H+WhQ8jKHKBGYL4IcOqfAy0fJSbiVASz9YyGefrxoE//n6lHuObJNjp+8IRTjjnEBdOxktEEcQefp32fanlwsphaHd5hnU2zY+O6rSqWv28</vt:lpwstr>
  </property>
  <property fmtid="{D5CDD505-2E9C-101B-9397-08002B2CF9AE}" pid="41" name="x1ye=43">
    <vt:lpwstr>/srXFBAqNtHdarghxjwqJwGbKw8kKeU62V9HlVg/Ua9KmxuDPEO40ftlAuIN1E0blRATodabxKdENquC2gTu0XKjGS4YodU+kugy7K+PFt4mV46J7Gq/pdOD9HtgqVWbOMGmIN8HYLzxMp4qsPF4/OY8bCortOLFp/hWuEPY3HgTXGB3W4797T+Gf2fml+hdMu/tAKZFzA7pko2Sgr6PsJuaqUZ/RXhkt7GLC1Ffsz2Un6VQ5vyST4g1xeMgNgv</vt:lpwstr>
  </property>
  <property fmtid="{D5CDD505-2E9C-101B-9397-08002B2CF9AE}" pid="42" name="x1ye=44">
    <vt:lpwstr>MalPoBHbh/jeJ8VStwih24JKjY9US+eTt1cZTgAK+EKRm/LojmBbHDGLRffkXTkmXD7+WjOoaeNq+bmQZ8Y8mTSw6rGs688xM3RrsLSFI39gTOSk7ZJmElKXyoS5N+1SWnKrallGd9tI4xbHCkq00V58wP3lR/p07xUbzYGsdwGtTUAjjDkZ2mGjSESGfMj23fG0I3EfcnH9RUsW292sG+BL7vsZ4Ud7aKWmn5/DP8vlT47vffqfshPCNbcHQnA</vt:lpwstr>
  </property>
  <property fmtid="{D5CDD505-2E9C-101B-9397-08002B2CF9AE}" pid="43" name="x1ye=45">
    <vt:lpwstr>YV0FFxyb5yqyTPubxQSzqtgi5PqL4rxHHR6umMGQVCWoVY+CY/CrJmPPvn4BcZ8MapZu+mJQxEDaru6sQFSyQF/654xWe9Nhqso4wbpVlxs8wqu6U4xz9bLYpY74GEoVIpZ/+zfK2/u35cRUGLS6VksIgJlZT/eajsZbEObkguPt/8+pNgLpEq4hqlnAwzOZ/mbr+TAkmRL0SlymbF/OnKWZrQwetH7OVdtvSWWDHEIqL3/4iVEXIfCipikB+s6</vt:lpwstr>
  </property>
  <property fmtid="{D5CDD505-2E9C-101B-9397-08002B2CF9AE}" pid="44" name="x1ye=46">
    <vt:lpwstr>pDOt/D34c01Fc9/ognzDqzGhmopQm8kfU/qpm4LbyS2XXolIoxrrgM5YdiUhiCeTwIy+LYWipxQhPtjo6scb8VWqyQAgO4We/AqThbPR3b+/tBx/yX0hcElc5xf6bed1cPf+EkZjXJ12I5bvSfkFYmPfj4zHd1lcdCoxcjenMd7sSYZeghbUAHVav5leiQ5gVw9AzUNoqGhyDP/ipvbUuVVgwmhf6io/aHGfTMy+H/usVLZpJmbjfQOIfoNE55O</vt:lpwstr>
  </property>
  <property fmtid="{D5CDD505-2E9C-101B-9397-08002B2CF9AE}" pid="45" name="x1ye=47">
    <vt:lpwstr>ZyP+9e54mVKelRNja58zYl+Z75BbFZsa1n+hb699MJyWK53brQR0PR2tIrgMwOyVXZhcHEBC+8UMey4QfKzG4NI0oXtRS7E/oY3Q0AgcHHE38v24F9XpeC4lu7cdcfQlAPFT5Aosn7B6rECPbL3KZy0a9z1iODy+/hgTw5HV6JFhZ6/EKJoBj9NztwhpgwwMekDnq4t4K+6o0DSjUQneVyHQZxCSb66IrZP+sGfkxZRXa7OyMofJGeIFFsl0Cz0</vt:lpwstr>
  </property>
  <property fmtid="{D5CDD505-2E9C-101B-9397-08002B2CF9AE}" pid="46" name="x1ye=48">
    <vt:lpwstr>zljOeoC26EF+rxncDrGiaNc5WYX9LNwaDD0LP9JXEXH46YLIaVUUDdA7S9C7SqwYI7JNk1h5mL78pPDqhMTeEuO9kLpNO/xRZAnbYXdlZPYDhiy+2ct444xEgNfgZPxb//jT5djxlM1jKHL5bjY/0Ho0ARf7ybKiw2NVivt0kqdJkt+ahye4yTKfRtWySxl+psQ/NnbYvM73YoA+Vfgej5JS51G2Skov3Oeo2qjHMzkZIup+sp0aMZVpNFy3JWL</vt:lpwstr>
  </property>
  <property fmtid="{D5CDD505-2E9C-101B-9397-08002B2CF9AE}" pid="47" name="x1ye=49">
    <vt:lpwstr>8bQDZINcAvVhMYhba1EoDNPvbTWJRC+mNRAxnHCxDHkLA3rwoWKFcOzJQ2H/NuWPaNJ0c49rAd7sq97WX6I/JWBOef3dZNosB0eebrO8lHlhCjv/e6h76X0vrsvdxsMvEYdu3cr6jiM4vYElgZADVcnPQT3HzYrLxKnONztNHRjKYY4KZtfYtVzhrBp/69T2RdcoWwX/nHzOQN5267aTfA8G7SN2QeNTN54t+YlDr8QaUi38GSgmeEesonytq5H</vt:lpwstr>
  </property>
  <property fmtid="{D5CDD505-2E9C-101B-9397-08002B2CF9AE}" pid="48" name="x1ye=5">
    <vt:lpwstr>omXsX/l0Nm/ZvcrUwb0uiY+5xoWOjdXbFiTJ4qH8Sgsf1GDOeLQBvziechxfe12MdvsbrPrQOJbXnaouIV6as+aA6PiSgNBH6T30Z1GCT9NUjo+AioIXmu8IGjvZqpaZzvfr9fvZN/krLzZ249/ewcVQrEGDyb2VhQbGYvBeGtU9XqewSYMIXJcCW8pbKcJJR0Ahbz/g59flLReh4wpiS1xPsGjJtZRrfKRB+lemxnGzizNu4rQ7aBkDaHlSJlj</vt:lpwstr>
  </property>
  <property fmtid="{D5CDD505-2E9C-101B-9397-08002B2CF9AE}" pid="49" name="x1ye=50">
    <vt:lpwstr>EaWak7gEKSnjLRA+F4+wIHnrvKEfudbyyvxMwpmId3N2rrTlC2Q+llacZ/7vGD/gblGTAip9GI7KQ5Eq3hfK5sMMHBArqVJ38pW/Pc8LannIO1JTdLH48/VaVcUafI75rDkMTZglUEuNtEyJMw1XlnXNrf2CY/rerqopObWp6xIDPpPYgdaeTVDgp5e6tv7GvLefmGF1CEHdBKimP+AA0xTzFqozFfLULvYmsIWGjW+99XM8IzoUukMjy5R0neS</vt:lpwstr>
  </property>
  <property fmtid="{D5CDD505-2E9C-101B-9397-08002B2CF9AE}" pid="50" name="x1ye=51">
    <vt:lpwstr>5rxQ2iVjHWdax3BBaAb9U9RG4y+MXBMJkXnm7PLgEDC+cq8FUWLzls37AYZXnn389KaIOCFv9kSDrCuWUoOi2UHF6Ll+evj39x+XMN3KrK1IUcKJHj91bwz3MtUuMVrzGxv2IVpPGDUFDONn6I7DX2qnuiULKKBaodaczfu6erGk35Qm3OYuMsAxc5e66G/y2Lv4+LFzrLuaf9qYpb+ENr6IofuYtDkXT+niS0eoleeKHrCaSfNzB+uu+ClFfPe</vt:lpwstr>
  </property>
  <property fmtid="{D5CDD505-2E9C-101B-9397-08002B2CF9AE}" pid="51" name="x1ye=52">
    <vt:lpwstr>qFsy+U6xqppJKCIcKU6p2lOpXl5WHPG+PmuGTtzzx/EQDGerwGgzQn84Zn20eXu9qjeiIITI3i1zLj5yKUzexZNlsf4EW0xuctTjgZCjjRNTFM/czScIQ/jDXxdKS5tRJNzmjtyafXFwP+pX8oI1v/SDt+M0/JJv4C6hDYVRREwvxpE3SnnUQYThxcdPkWwu+5OBJ0UhPLk/f1V1nKuOxhDFe6HXXMa+nvoVw6V/DpXU+PI3v+Ail8AJ9G2Diqd</vt:lpwstr>
  </property>
  <property fmtid="{D5CDD505-2E9C-101B-9397-08002B2CF9AE}" pid="52" name="x1ye=53">
    <vt:lpwstr>QxQR/uWhFa06txr/9k78MB+K5Rvv9vBdg4UTkycffD5SGqOyahFMGazojEMnhCTsBUPz85v3TYOu587romHa5GT51xlFDZnDNwD6+P+7c2C9K8ImpNua+dZpWCdCAuWYFB2Vao8XErctgp9oSIDfxeQWcc5Z6gmQg4o8V34MoMBBB111NSVbynoIL/aupqPfyu2e87IWSDU92ROeP5yhz/O1Yi/J7MLeolnozC8ZxDXv60L/1E5BqGFlpew2Yz7</vt:lpwstr>
  </property>
  <property fmtid="{D5CDD505-2E9C-101B-9397-08002B2CF9AE}" pid="53" name="x1ye=54">
    <vt:lpwstr>jGGXvmYYuZWr/Wn/q7qVU7/dx1qm9J2xjsH4KM3fIyZoGVvngr3DQRtSQZ+7pzDXOlfTrnyAdvXeh9P+6HaSiYCnXbUgp6gjf3S0FOl77WDcwfqjekFOJ2STq+BX84t+oqOsBrI6rnPajPe60iY6ojnLINxDZ/5cjFr/79m9N+GvwMvJ3pL1oxX1DStw3LLqYDwffDLHrEnK34DoYgH4hx5r//Ackk0j8MNgAA</vt:lpwstr>
  </property>
  <property fmtid="{D5CDD505-2E9C-101B-9397-08002B2CF9AE}" pid="54" name="x1ye=6">
    <vt:lpwstr>AwHrBrQ7cTlzuVonmgQEU/r8epLv/TonSygQ32wcq5Flv8WG2AK3z9gJ3WyZWWZKIoSLofij6sfyviya7qYKV1CU6xHAncY9yuZ9RDZ4rNMcs8OX8G+EBuVNC1sNilQSvOqCsKjbycNkL9i3IIaaQ57b5/QcC5AGbcVujwFZgg/NmFswRmsSR5w84uYvxgSLt36Gd+DzT/KXT2/K1+Sl847+nT3AkrzIkn7l4/aMBicrKUQTEILnLJq7/98VltK</vt:lpwstr>
  </property>
  <property fmtid="{D5CDD505-2E9C-101B-9397-08002B2CF9AE}" pid="55" name="x1ye=7">
    <vt:lpwstr>lifpbuooW43XbDovoeEnncil7Izbdxyj7Nmuhnr93FLIA20JCGMEcQbAaoOvUD6ju1MhYzJkTamz8AIhfC8loCxQr0lAMejIp3U2Z7tb5vLbjBp8eTHB+5NAm25IwwWPvvbPL9A4VTcRsfcUTgGNT0Ix9aA2fD4aW4cJnVhCZAP2kIt5r7BcHMDh9ZlgDoHNlUc28sOf37KZSSGD1Kqc9WpNTQ8Qqu2FH6VQwSNF8SD6Q4XZhIeJs1KppDK6zxz</vt:lpwstr>
  </property>
  <property fmtid="{D5CDD505-2E9C-101B-9397-08002B2CF9AE}" pid="56" name="x1ye=8">
    <vt:lpwstr>r/23j/f8N1TCakxGFRbnT3hicZGO1MOhhfdjK+CLWg7OKKVhhWH20w9mMqHDoFJzl/Iv6zZRRcYA5Fz2r4RCrcxlvEhrV6YmerSHvxGRKKPf3jVL1ZAodkRTxGlZFkQaA6qTxozJi4BCFubFiX0N9Q6R1XbT8T8xAqiwPqiq3I2axXWuxVkZH82K1C0yJefdNcUAMkzVB+3ZwH57fiCNVOxYbvDpdR4HA1lGiUUbUZiUm984YM0yKKfuZMn8Bmy</vt:lpwstr>
  </property>
  <property fmtid="{D5CDD505-2E9C-101B-9397-08002B2CF9AE}" pid="57" name="x1ye=9">
    <vt:lpwstr>/o+w81NXtID9ooiH0wwgAc6SDqQAqtOaWqtsNZ0w8me3fkHSsPf/cxERtM1O7EJ/QnshF5mc96AnMoj4ItD5HMiD9HoTBJKevIi5Dtlr0X/ubwrRDS9KcJc0G/MFCQoEUAO/PQMBQHdJRPnmTc2nQSFory+MRKGiuZJqbLwREggcuYo/XGKzLfMOq+6nJr2+S77jZxkZjT0yf4t7oqIgqYH8cpt7Otz9YLEfJB+2HnGHFBtTCmIFTjXZ5qVDUgl</vt:lpwstr>
  </property>
</Properties>
</file>